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FFCAA6" w14:textId="6A1BC868" w:rsidR="00FE2CD5" w:rsidRPr="007E3B97" w:rsidRDefault="00D435E2" w:rsidP="007E3B97">
      <w:pPr>
        <w:jc w:val="center"/>
        <w:rPr>
          <w:rFonts w:cs="Calibri"/>
          <w:b/>
          <w:sz w:val="22"/>
          <w:szCs w:val="22"/>
        </w:rPr>
      </w:pPr>
      <w:r>
        <w:rPr>
          <w:rFonts w:cs="Calibri"/>
          <w:b/>
          <w:sz w:val="22"/>
          <w:szCs w:val="22"/>
        </w:rPr>
        <w:tab/>
        <w:t>MANUAL</w:t>
      </w:r>
    </w:p>
    <w:tbl>
      <w:tblPr>
        <w:tblStyle w:val="Tablaconcuadrcula"/>
        <w:tblW w:w="9776" w:type="dxa"/>
        <w:tblLayout w:type="fixed"/>
        <w:tblLook w:val="04A0" w:firstRow="1" w:lastRow="0" w:firstColumn="1" w:lastColumn="0" w:noHBand="0" w:noVBand="1"/>
      </w:tblPr>
      <w:tblGrid>
        <w:gridCol w:w="2802"/>
        <w:gridCol w:w="6974"/>
      </w:tblGrid>
      <w:tr w:rsidR="00BA5CB7" w:rsidRPr="007E3B97" w14:paraId="6DF81F8B" w14:textId="77777777" w:rsidTr="00BF6FB8">
        <w:trPr>
          <w:tblHeader/>
        </w:trPr>
        <w:tc>
          <w:tcPr>
            <w:tcW w:w="9776" w:type="dxa"/>
            <w:gridSpan w:val="2"/>
            <w:shd w:val="clear" w:color="auto" w:fill="876154"/>
          </w:tcPr>
          <w:p w14:paraId="5A0E3445" w14:textId="77777777" w:rsidR="00BA5CB7" w:rsidRPr="007E3B97" w:rsidRDefault="00BE6FDA" w:rsidP="00BE6FDA">
            <w:pPr>
              <w:jc w:val="center"/>
              <w:rPr>
                <w:rFonts w:cs="Calibri"/>
                <w:b/>
                <w:color w:val="FFFFFF" w:themeColor="background1"/>
              </w:rPr>
            </w:pPr>
            <w:r w:rsidRPr="007E3B97">
              <w:rPr>
                <w:rFonts w:cs="Calibri"/>
                <w:b/>
                <w:color w:val="FFFFFF" w:themeColor="background1"/>
              </w:rPr>
              <w:t>INFORMACIÓN GENERAL</w:t>
            </w:r>
          </w:p>
        </w:tc>
      </w:tr>
      <w:tr w:rsidR="002433D4" w:rsidRPr="007E3B97" w14:paraId="3BE760ED" w14:textId="77777777" w:rsidTr="00BF6FB8">
        <w:tc>
          <w:tcPr>
            <w:tcW w:w="2802" w:type="dxa"/>
          </w:tcPr>
          <w:p w14:paraId="62DF0796" w14:textId="77777777" w:rsidR="002433D4" w:rsidRPr="007E3B97" w:rsidRDefault="002433D4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Fecha</w:t>
            </w:r>
          </w:p>
        </w:tc>
        <w:tc>
          <w:tcPr>
            <w:tcW w:w="6974" w:type="dxa"/>
          </w:tcPr>
          <w:p w14:paraId="2132FB82" w14:textId="77777777" w:rsidR="002433D4" w:rsidRPr="007E3B97" w:rsidRDefault="002433D4" w:rsidP="001940AE">
            <w:pPr>
              <w:rPr>
                <w:rFonts w:cs="Calibri"/>
              </w:rPr>
            </w:pPr>
          </w:p>
        </w:tc>
      </w:tr>
      <w:tr w:rsidR="001008BF" w:rsidRPr="007E3B97" w14:paraId="7C1428D5" w14:textId="77777777" w:rsidTr="00BF6FB8">
        <w:tc>
          <w:tcPr>
            <w:tcW w:w="2802" w:type="dxa"/>
          </w:tcPr>
          <w:p w14:paraId="367E2E81" w14:textId="77777777" w:rsidR="001008BF" w:rsidRPr="007E3B97" w:rsidRDefault="001008BF" w:rsidP="001008BF">
            <w:pPr>
              <w:rPr>
                <w:rFonts w:cs="Calibri"/>
                <w:b/>
              </w:rPr>
            </w:pPr>
            <w:r w:rsidRPr="007E3B97">
              <w:rPr>
                <w:rFonts w:cs="Calibri"/>
                <w:b/>
              </w:rPr>
              <w:t>Nombre de la asignatura</w:t>
            </w:r>
          </w:p>
        </w:tc>
        <w:tc>
          <w:tcPr>
            <w:tcW w:w="6974" w:type="dxa"/>
          </w:tcPr>
          <w:p w14:paraId="21CACC81" w14:textId="6ABFDB37" w:rsidR="001008BF" w:rsidRPr="007E3B97" w:rsidRDefault="00A720A5" w:rsidP="001940AE">
            <w:pPr>
              <w:rPr>
                <w:rFonts w:cs="Calibri"/>
              </w:rPr>
            </w:pPr>
            <w:r>
              <w:rPr>
                <w:rFonts w:cs="Calibri"/>
              </w:rPr>
              <w:t>Electiva de Pro</w:t>
            </w:r>
            <w:r w:rsidR="00CE3DC7">
              <w:rPr>
                <w:rFonts w:cs="Calibri"/>
              </w:rPr>
              <w:t>fundización I</w:t>
            </w:r>
            <w:r w:rsidR="00CC1856">
              <w:rPr>
                <w:rFonts w:cs="Calibri"/>
              </w:rPr>
              <w:t xml:space="preserve"> (</w:t>
            </w:r>
            <w:r w:rsidR="007F1666">
              <w:rPr>
                <w:rFonts w:eastAsiaTheme="minorHAnsi" w:cs="Calibri"/>
              </w:rPr>
              <w:t>Electrón</w:t>
            </w:r>
            <w:r w:rsidR="00CC1856">
              <w:rPr>
                <w:rFonts w:eastAsiaTheme="minorHAnsi" w:cs="Calibri"/>
              </w:rPr>
              <w:t>)</w:t>
            </w:r>
          </w:p>
        </w:tc>
      </w:tr>
      <w:tr w:rsidR="00E66D25" w:rsidRPr="007E3B97" w14:paraId="4C937535" w14:textId="77777777" w:rsidTr="00BF6FB8">
        <w:tc>
          <w:tcPr>
            <w:tcW w:w="2802" w:type="dxa"/>
          </w:tcPr>
          <w:p w14:paraId="2C6F6785" w14:textId="77777777" w:rsidR="00E66D25" w:rsidRPr="007E3B97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Docente</w:t>
            </w:r>
          </w:p>
        </w:tc>
        <w:tc>
          <w:tcPr>
            <w:tcW w:w="6974" w:type="dxa"/>
          </w:tcPr>
          <w:p w14:paraId="48E321C6" w14:textId="4A47392F" w:rsidR="00E66D25" w:rsidRPr="007E3B97" w:rsidRDefault="00B7445B" w:rsidP="00E66D25">
            <w:pPr>
              <w:rPr>
                <w:rFonts w:cs="Calibri"/>
              </w:rPr>
            </w:pPr>
            <w:r>
              <w:rPr>
                <w:rFonts w:cs="Calibri"/>
              </w:rPr>
              <w:t>Oscar Eduardo Orti</w:t>
            </w:r>
            <w:r w:rsidR="001E33CC">
              <w:rPr>
                <w:rFonts w:cs="Calibri"/>
              </w:rPr>
              <w:t>z</w:t>
            </w:r>
            <w:r>
              <w:rPr>
                <w:rFonts w:cs="Calibri"/>
              </w:rPr>
              <w:t xml:space="preserve"> Pinzón</w:t>
            </w:r>
          </w:p>
        </w:tc>
      </w:tr>
      <w:tr w:rsidR="004E30D0" w:rsidRPr="007E3B97" w14:paraId="42A2FCBF" w14:textId="77777777" w:rsidTr="00BF6FB8">
        <w:tc>
          <w:tcPr>
            <w:tcW w:w="2802" w:type="dxa"/>
          </w:tcPr>
          <w:p w14:paraId="500448A5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Horario</w:t>
            </w:r>
          </w:p>
        </w:tc>
        <w:tc>
          <w:tcPr>
            <w:tcW w:w="6974" w:type="dxa"/>
          </w:tcPr>
          <w:p w14:paraId="4F63CC57" w14:textId="07B8BB0C" w:rsidR="004E30D0" w:rsidRPr="007E3B97" w:rsidRDefault="007F1666" w:rsidP="00E66D25">
            <w:pPr>
              <w:rPr>
                <w:rFonts w:cs="Calibri"/>
              </w:rPr>
            </w:pPr>
            <w:r>
              <w:rPr>
                <w:rFonts w:cs="Calibri"/>
              </w:rPr>
              <w:t>Miércoles</w:t>
            </w:r>
            <w:r w:rsidR="00515B21">
              <w:rPr>
                <w:rFonts w:cs="Calibri"/>
              </w:rPr>
              <w:t xml:space="preserve"> </w:t>
            </w:r>
            <w:r w:rsidR="009C1CB5">
              <w:rPr>
                <w:rFonts w:cs="Calibri"/>
              </w:rPr>
              <w:t>6</w:t>
            </w:r>
            <w:r w:rsidR="00515B21">
              <w:rPr>
                <w:rFonts w:cs="Calibri"/>
              </w:rPr>
              <w:t>:</w:t>
            </w:r>
            <w:r w:rsidR="009C1CB5">
              <w:rPr>
                <w:rFonts w:cs="Calibri"/>
              </w:rPr>
              <w:t>00</w:t>
            </w:r>
            <w:r w:rsidR="00515B21">
              <w:rPr>
                <w:rFonts w:cs="Calibri"/>
              </w:rPr>
              <w:t xml:space="preserve"> pm </w:t>
            </w:r>
            <w:r w:rsidR="00BE17F9">
              <w:rPr>
                <w:rFonts w:cs="Calibri"/>
              </w:rPr>
              <w:t>–</w:t>
            </w:r>
            <w:r w:rsidR="00515B21">
              <w:rPr>
                <w:rFonts w:cs="Calibri"/>
              </w:rPr>
              <w:t xml:space="preserve"> </w:t>
            </w:r>
            <w:r w:rsidR="009C1CB5">
              <w:rPr>
                <w:rFonts w:cs="Calibri"/>
              </w:rPr>
              <w:t>8</w:t>
            </w:r>
            <w:r w:rsidR="00BE17F9">
              <w:rPr>
                <w:rFonts w:cs="Calibri"/>
              </w:rPr>
              <w:t>:00 pm</w:t>
            </w:r>
          </w:p>
        </w:tc>
      </w:tr>
      <w:tr w:rsidR="004E30D0" w:rsidRPr="007E3B97" w14:paraId="67280187" w14:textId="77777777" w:rsidTr="00BF6FB8">
        <w:tc>
          <w:tcPr>
            <w:tcW w:w="2802" w:type="dxa"/>
          </w:tcPr>
          <w:p w14:paraId="01C70EBF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Grupo</w:t>
            </w:r>
          </w:p>
        </w:tc>
        <w:tc>
          <w:tcPr>
            <w:tcW w:w="6974" w:type="dxa"/>
          </w:tcPr>
          <w:p w14:paraId="4C8D6351" w14:textId="2F0DD555" w:rsidR="004E30D0" w:rsidRPr="007E3B97" w:rsidRDefault="00BE17F9" w:rsidP="00E66D25">
            <w:pPr>
              <w:rPr>
                <w:rFonts w:cs="Calibri"/>
              </w:rPr>
            </w:pPr>
            <w:r>
              <w:rPr>
                <w:rFonts w:cs="Calibri"/>
              </w:rPr>
              <w:t>I</w:t>
            </w:r>
            <w:r w:rsidR="00607342">
              <w:rPr>
                <w:rFonts w:cs="Calibri"/>
              </w:rPr>
              <w:t>I</w:t>
            </w:r>
          </w:p>
        </w:tc>
      </w:tr>
    </w:tbl>
    <w:p w14:paraId="04CF867E" w14:textId="77777777" w:rsidR="00BA5CB7" w:rsidRPr="007E3B97" w:rsidRDefault="00BA5CB7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p w14:paraId="28673936" w14:textId="77777777" w:rsidR="00175A20" w:rsidRPr="007E3B97" w:rsidRDefault="00175A20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1008BF" w:rsidRPr="007E3B97" w14:paraId="7F732CC5" w14:textId="77777777" w:rsidTr="00BF6FB8">
        <w:trPr>
          <w:trHeight w:val="266"/>
          <w:tblHeader/>
        </w:trPr>
        <w:tc>
          <w:tcPr>
            <w:tcW w:w="9776" w:type="dxa"/>
            <w:shd w:val="clear" w:color="auto" w:fill="876154"/>
          </w:tcPr>
          <w:p w14:paraId="1B0A9141" w14:textId="3F5A4180" w:rsidR="001008BF" w:rsidRPr="006D2E4D" w:rsidRDefault="00C76728" w:rsidP="006D2E4D">
            <w:pPr>
              <w:pStyle w:val="Ttulo7"/>
              <w:jc w:val="center"/>
              <w:outlineLvl w:val="6"/>
              <w:rPr>
                <w:rFonts w:cs="Times New Roman"/>
              </w:rPr>
            </w:pPr>
            <w:r>
              <w:t>TALLER DE CLASE</w:t>
            </w:r>
          </w:p>
        </w:tc>
      </w:tr>
      <w:tr w:rsidR="001008BF" w:rsidRPr="00283DA5" w14:paraId="4DB0BEC6" w14:textId="77777777" w:rsidTr="00BF6FB8">
        <w:tc>
          <w:tcPr>
            <w:tcW w:w="9776" w:type="dxa"/>
          </w:tcPr>
          <w:p w14:paraId="2618CF1D" w14:textId="33292B35" w:rsidR="00C46363" w:rsidRDefault="00DE3C59" w:rsidP="00C46363">
            <w:p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Tener instalado en sus equipos los siguientes componentes.</w:t>
            </w:r>
          </w:p>
          <w:p w14:paraId="4D6B52B7" w14:textId="4432845B" w:rsidR="00DE3C59" w:rsidRDefault="00DE3C59" w:rsidP="00DE3C59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Visual Studio </w:t>
            </w:r>
            <w:proofErr w:type="spellStart"/>
            <w:r>
              <w:rPr>
                <w:rFonts w:eastAsiaTheme="minorHAnsi" w:cs="Calibri"/>
              </w:rPr>
              <w:t>Code</w:t>
            </w:r>
            <w:proofErr w:type="spellEnd"/>
            <w:r>
              <w:rPr>
                <w:rFonts w:eastAsiaTheme="minorHAnsi" w:cs="Calibri"/>
              </w:rPr>
              <w:t xml:space="preserve"> (o </w:t>
            </w:r>
            <w:proofErr w:type="spellStart"/>
            <w:r w:rsidR="006A387A">
              <w:rPr>
                <w:rFonts w:eastAsiaTheme="minorHAnsi" w:cs="Calibri"/>
              </w:rPr>
              <w:t>Atom</w:t>
            </w:r>
            <w:proofErr w:type="spellEnd"/>
            <w:r w:rsidR="006A387A">
              <w:rPr>
                <w:rFonts w:eastAsiaTheme="minorHAnsi" w:cs="Calibri"/>
              </w:rPr>
              <w:t xml:space="preserve"> si les parece</w:t>
            </w:r>
            <w:r w:rsidR="00FA19F3">
              <w:rPr>
                <w:rFonts w:eastAsiaTheme="minorHAnsi" w:cs="Calibri"/>
              </w:rPr>
              <w:t xml:space="preserve">, </w:t>
            </w:r>
            <w:r w:rsidR="00625140" w:rsidRPr="00625140">
              <w:rPr>
                <w:rFonts w:eastAsiaTheme="minorHAnsi" w:cs="Calibri"/>
              </w:rPr>
              <w:t>https://code.visualstudio.com</w:t>
            </w:r>
            <w:r w:rsidR="006A387A">
              <w:rPr>
                <w:rFonts w:eastAsiaTheme="minorHAnsi" w:cs="Calibri"/>
              </w:rPr>
              <w:t>)</w:t>
            </w:r>
          </w:p>
          <w:p w14:paraId="6CDB92B6" w14:textId="3D6A8E4D" w:rsidR="006A387A" w:rsidRDefault="006A387A" w:rsidP="00DE3C59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Tener Instalado </w:t>
            </w:r>
            <w:proofErr w:type="spellStart"/>
            <w:r>
              <w:rPr>
                <w:rFonts w:eastAsiaTheme="minorHAnsi" w:cs="Calibri"/>
              </w:rPr>
              <w:t>NodeJS</w:t>
            </w:r>
            <w:proofErr w:type="spellEnd"/>
            <w:r>
              <w:rPr>
                <w:rFonts w:eastAsiaTheme="minorHAnsi" w:cs="Calibri"/>
              </w:rPr>
              <w:t xml:space="preserve"> (</w:t>
            </w:r>
            <w:proofErr w:type="spellStart"/>
            <w:r w:rsidR="00DF6AF0">
              <w:rPr>
                <w:rFonts w:eastAsiaTheme="minorHAnsi" w:cs="Calibri"/>
              </w:rPr>
              <w:t>Version</w:t>
            </w:r>
            <w:proofErr w:type="spellEnd"/>
            <w:r w:rsidR="00DF6AF0">
              <w:rPr>
                <w:rFonts w:eastAsiaTheme="minorHAnsi" w:cs="Calibri"/>
              </w:rPr>
              <w:t xml:space="preserve"> </w:t>
            </w:r>
            <w:r w:rsidR="00FA19F3">
              <w:rPr>
                <w:rFonts w:eastAsiaTheme="minorHAnsi" w:cs="Calibri"/>
              </w:rPr>
              <w:t xml:space="preserve">LTS </w:t>
            </w:r>
            <w:r w:rsidR="00FA19F3" w:rsidRPr="00FA19F3">
              <w:rPr>
                <w:rFonts w:eastAsiaTheme="minorHAnsi" w:cs="Calibri"/>
              </w:rPr>
              <w:t>https://nodejs.org/es/</w:t>
            </w:r>
            <w:r>
              <w:rPr>
                <w:rFonts w:eastAsiaTheme="minorHAnsi" w:cs="Calibri"/>
              </w:rPr>
              <w:t>)</w:t>
            </w:r>
            <w:r w:rsidR="00FA19F3">
              <w:rPr>
                <w:rFonts w:eastAsiaTheme="minorHAnsi" w:cs="Calibri"/>
              </w:rPr>
              <w:t xml:space="preserve"> </w:t>
            </w:r>
          </w:p>
          <w:p w14:paraId="3BE1F697" w14:textId="02A1AAF7" w:rsidR="00F265B6" w:rsidRDefault="00F265B6" w:rsidP="00F265B6">
            <w:pPr>
              <w:pStyle w:val="Prrafodelista"/>
              <w:numPr>
                <w:ilvl w:val="0"/>
                <w:numId w:val="43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Para validar la opción debe </w:t>
            </w:r>
            <w:r w:rsidR="00BA1A97">
              <w:rPr>
                <w:rFonts w:eastAsiaTheme="minorHAnsi" w:cs="Calibri"/>
              </w:rPr>
              <w:t xml:space="preserve">tener una consola de Windows (Tecla Windows + R) </w:t>
            </w:r>
          </w:p>
          <w:p w14:paraId="0F2886FF" w14:textId="777BEFAF" w:rsidR="00F86BDE" w:rsidRDefault="00F86BDE" w:rsidP="00F265B6">
            <w:pPr>
              <w:pStyle w:val="Prrafodelista"/>
              <w:numPr>
                <w:ilvl w:val="0"/>
                <w:numId w:val="43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En dicha consola debe escribir lo siguiente: </w:t>
            </w:r>
            <w:proofErr w:type="spellStart"/>
            <w:r>
              <w:rPr>
                <w:rFonts w:eastAsiaTheme="minorHAnsi" w:cs="Calibri"/>
              </w:rPr>
              <w:t>node</w:t>
            </w:r>
            <w:proofErr w:type="spellEnd"/>
            <w:r w:rsidR="00BF41F4">
              <w:rPr>
                <w:rFonts w:eastAsiaTheme="minorHAnsi" w:cs="Calibri"/>
              </w:rPr>
              <w:t xml:space="preserve"> --</w:t>
            </w:r>
            <w:proofErr w:type="spellStart"/>
            <w:r w:rsidR="00BF41F4">
              <w:rPr>
                <w:rFonts w:eastAsiaTheme="minorHAnsi" w:cs="Calibri"/>
              </w:rPr>
              <w:t>version</w:t>
            </w:r>
            <w:proofErr w:type="spellEnd"/>
          </w:p>
          <w:p w14:paraId="40E15469" w14:textId="0F642BC3" w:rsidR="00F86BDE" w:rsidRDefault="00BF41F4" w:rsidP="00F265B6">
            <w:pPr>
              <w:pStyle w:val="Prrafodelista"/>
              <w:numPr>
                <w:ilvl w:val="0"/>
                <w:numId w:val="43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Deberá aparecer la referencia que hemos descargado</w:t>
            </w:r>
          </w:p>
          <w:p w14:paraId="284EC7B8" w14:textId="71A92287" w:rsidR="00625140" w:rsidRDefault="00625140" w:rsidP="00DE3C59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Opcional</w:t>
            </w:r>
            <w:r w:rsidR="000172E3">
              <w:rPr>
                <w:rFonts w:eastAsiaTheme="minorHAnsi" w:cs="Calibri"/>
              </w:rPr>
              <w:t xml:space="preserve"> tener</w:t>
            </w:r>
            <w:r>
              <w:rPr>
                <w:rFonts w:eastAsiaTheme="minorHAnsi" w:cs="Calibri"/>
              </w:rPr>
              <w:t xml:space="preserve"> instalado los distintos </w:t>
            </w:r>
            <w:proofErr w:type="spellStart"/>
            <w:r>
              <w:rPr>
                <w:rFonts w:eastAsiaTheme="minorHAnsi" w:cs="Calibri"/>
              </w:rPr>
              <w:t>plug</w:t>
            </w:r>
            <w:proofErr w:type="spellEnd"/>
            <w:r>
              <w:rPr>
                <w:rFonts w:eastAsiaTheme="minorHAnsi" w:cs="Calibri"/>
              </w:rPr>
              <w:t xml:space="preserve"> </w:t>
            </w:r>
            <w:proofErr w:type="spellStart"/>
            <w:r>
              <w:rPr>
                <w:rFonts w:eastAsiaTheme="minorHAnsi" w:cs="Calibri"/>
              </w:rPr>
              <w:t>ins</w:t>
            </w:r>
            <w:proofErr w:type="spellEnd"/>
            <w:r>
              <w:rPr>
                <w:rFonts w:eastAsiaTheme="minorHAnsi" w:cs="Calibri"/>
              </w:rPr>
              <w:t xml:space="preserve"> </w:t>
            </w:r>
          </w:p>
          <w:p w14:paraId="49C55B32" w14:textId="77777777" w:rsidR="003B77D0" w:rsidRPr="003B77D0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r w:rsidRPr="003B77D0">
              <w:rPr>
                <w:rFonts w:eastAsiaTheme="minorHAnsi" w:cs="Calibri"/>
              </w:rPr>
              <w:t xml:space="preserve">Auto </w:t>
            </w:r>
            <w:proofErr w:type="spellStart"/>
            <w:r w:rsidRPr="003B77D0">
              <w:rPr>
                <w:rFonts w:eastAsiaTheme="minorHAnsi" w:cs="Calibri"/>
              </w:rPr>
              <w:t>Rename</w:t>
            </w:r>
            <w:proofErr w:type="spellEnd"/>
            <w:r w:rsidRPr="003B77D0">
              <w:rPr>
                <w:rFonts w:eastAsiaTheme="minorHAnsi" w:cs="Calibri"/>
              </w:rPr>
              <w:t xml:space="preserve"> Tag</w:t>
            </w:r>
          </w:p>
          <w:p w14:paraId="334869B4" w14:textId="77777777" w:rsidR="003B77D0" w:rsidRPr="003B77D0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proofErr w:type="spellStart"/>
            <w:r w:rsidRPr="003B77D0">
              <w:rPr>
                <w:rFonts w:eastAsiaTheme="minorHAnsi" w:cs="Calibri"/>
              </w:rPr>
              <w:t>Bracket</w:t>
            </w:r>
            <w:proofErr w:type="spellEnd"/>
            <w:r w:rsidRPr="003B77D0">
              <w:rPr>
                <w:rFonts w:eastAsiaTheme="minorHAnsi" w:cs="Calibri"/>
              </w:rPr>
              <w:t xml:space="preserve"> </w:t>
            </w:r>
            <w:proofErr w:type="spellStart"/>
            <w:r w:rsidRPr="003B77D0">
              <w:rPr>
                <w:rFonts w:eastAsiaTheme="minorHAnsi" w:cs="Calibri"/>
              </w:rPr>
              <w:t>Pair</w:t>
            </w:r>
            <w:proofErr w:type="spellEnd"/>
            <w:r w:rsidRPr="003B77D0">
              <w:rPr>
                <w:rFonts w:eastAsiaTheme="minorHAnsi" w:cs="Calibri"/>
              </w:rPr>
              <w:t xml:space="preserve"> </w:t>
            </w:r>
            <w:proofErr w:type="spellStart"/>
            <w:r w:rsidRPr="003B77D0">
              <w:rPr>
                <w:rFonts w:eastAsiaTheme="minorHAnsi" w:cs="Calibri"/>
              </w:rPr>
              <w:t>Colorizer</w:t>
            </w:r>
            <w:proofErr w:type="spellEnd"/>
          </w:p>
          <w:p w14:paraId="7C0BDE60" w14:textId="77777777" w:rsidR="003B77D0" w:rsidRPr="003B77D0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proofErr w:type="spellStart"/>
            <w:r w:rsidRPr="003B77D0">
              <w:rPr>
                <w:rFonts w:eastAsiaTheme="minorHAnsi" w:cs="Calibri"/>
              </w:rPr>
              <w:t>ESLint</w:t>
            </w:r>
            <w:proofErr w:type="spellEnd"/>
          </w:p>
          <w:p w14:paraId="6E5F0DB8" w14:textId="77777777" w:rsidR="003B77D0" w:rsidRPr="003B77D0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r w:rsidRPr="003B77D0">
              <w:rPr>
                <w:rFonts w:eastAsiaTheme="minorHAnsi" w:cs="Calibri"/>
              </w:rPr>
              <w:t>Live Server</w:t>
            </w:r>
          </w:p>
          <w:p w14:paraId="4F9E4DFE" w14:textId="77777777" w:rsidR="003B77D0" w:rsidRPr="003B77D0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proofErr w:type="spellStart"/>
            <w:r w:rsidRPr="003B77D0">
              <w:rPr>
                <w:rFonts w:eastAsiaTheme="minorHAnsi" w:cs="Calibri"/>
              </w:rPr>
              <w:t>Prettier</w:t>
            </w:r>
            <w:proofErr w:type="spellEnd"/>
            <w:r w:rsidRPr="003B77D0">
              <w:rPr>
                <w:rFonts w:eastAsiaTheme="minorHAnsi" w:cs="Calibri"/>
              </w:rPr>
              <w:t xml:space="preserve"> - </w:t>
            </w:r>
            <w:proofErr w:type="spellStart"/>
            <w:r w:rsidRPr="003B77D0">
              <w:rPr>
                <w:rFonts w:eastAsiaTheme="minorHAnsi" w:cs="Calibri"/>
              </w:rPr>
              <w:t>Code</w:t>
            </w:r>
            <w:proofErr w:type="spellEnd"/>
            <w:r w:rsidRPr="003B77D0">
              <w:rPr>
                <w:rFonts w:eastAsiaTheme="minorHAnsi" w:cs="Calibri"/>
              </w:rPr>
              <w:t xml:space="preserve"> </w:t>
            </w:r>
            <w:proofErr w:type="spellStart"/>
            <w:r w:rsidRPr="003B77D0">
              <w:rPr>
                <w:rFonts w:eastAsiaTheme="minorHAnsi" w:cs="Calibri"/>
              </w:rPr>
              <w:t>formatter</w:t>
            </w:r>
            <w:proofErr w:type="spellEnd"/>
          </w:p>
          <w:p w14:paraId="0722F6BF" w14:textId="77777777" w:rsidR="003B77D0" w:rsidRPr="003B77D0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r w:rsidRPr="003B77D0">
              <w:rPr>
                <w:rFonts w:eastAsiaTheme="minorHAnsi" w:cs="Calibri"/>
              </w:rPr>
              <w:t>Project Manager</w:t>
            </w:r>
          </w:p>
          <w:p w14:paraId="009E8DAF" w14:textId="1582B21E" w:rsidR="000172E3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r w:rsidRPr="003B77D0">
              <w:rPr>
                <w:rFonts w:eastAsiaTheme="minorHAnsi" w:cs="Calibri"/>
              </w:rPr>
              <w:t>REST Client</w:t>
            </w:r>
          </w:p>
          <w:p w14:paraId="48520D43" w14:textId="68B3C0E6" w:rsidR="00542207" w:rsidRDefault="006E7EB1" w:rsidP="00B350E5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Crear una carpeta (ustedes deciden donde crean la carpeta, el único consejo es que sea de fácil recordación, que sea una ruta de máximo 256 caracteres</w:t>
            </w:r>
            <w:r w:rsidR="00BE6244">
              <w:rPr>
                <w:rFonts w:eastAsiaTheme="minorHAnsi" w:cs="Calibri"/>
              </w:rPr>
              <w:t>).</w:t>
            </w:r>
          </w:p>
          <w:p w14:paraId="5741BAEF" w14:textId="54E883B5" w:rsidR="00A05AB0" w:rsidRDefault="00BE6244" w:rsidP="00C16D0A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En dicha carpeta abierta desde </w:t>
            </w:r>
            <w:r w:rsidR="001B3D6E">
              <w:rPr>
                <w:rFonts w:eastAsiaTheme="minorHAnsi" w:cs="Calibri"/>
              </w:rPr>
              <w:t xml:space="preserve">Visual Studio </w:t>
            </w:r>
            <w:proofErr w:type="spellStart"/>
            <w:r w:rsidR="001B3D6E">
              <w:rPr>
                <w:rFonts w:eastAsiaTheme="minorHAnsi" w:cs="Calibri"/>
              </w:rPr>
              <w:t>Code</w:t>
            </w:r>
            <w:proofErr w:type="spellEnd"/>
            <w:r w:rsidR="001B3D6E">
              <w:rPr>
                <w:rFonts w:eastAsiaTheme="minorHAnsi" w:cs="Calibri"/>
              </w:rPr>
              <w:t xml:space="preserve"> debe hacer lo siguiente:</w:t>
            </w:r>
          </w:p>
          <w:p w14:paraId="7711984F" w14:textId="35B475FF" w:rsidR="00F265B6" w:rsidRDefault="00F265B6" w:rsidP="00F265B6">
            <w:pPr>
              <w:pStyle w:val="Prrafodelista"/>
              <w:numPr>
                <w:ilvl w:val="0"/>
                <w:numId w:val="42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Debe entrar en la consola </w:t>
            </w:r>
            <w:r w:rsidR="005972AE">
              <w:rPr>
                <w:rFonts w:eastAsiaTheme="minorHAnsi" w:cs="Calibri"/>
              </w:rPr>
              <w:t>(</w:t>
            </w:r>
            <w:r w:rsidR="00845085">
              <w:rPr>
                <w:rFonts w:eastAsiaTheme="minorHAnsi" w:cs="Calibri"/>
              </w:rPr>
              <w:t>Ver o View – Consola o Terminal (</w:t>
            </w:r>
            <w:proofErr w:type="spellStart"/>
            <w:r w:rsidR="00D7392F">
              <w:rPr>
                <w:rFonts w:eastAsiaTheme="minorHAnsi" w:cs="Calibri"/>
              </w:rPr>
              <w:t>Ctrl</w:t>
            </w:r>
            <w:proofErr w:type="spellEnd"/>
            <w:r w:rsidR="00D7392F">
              <w:rPr>
                <w:rFonts w:eastAsiaTheme="minorHAnsi" w:cs="Calibri"/>
              </w:rPr>
              <w:t xml:space="preserve"> + ñ</w:t>
            </w:r>
            <w:r w:rsidR="00845085">
              <w:rPr>
                <w:rFonts w:eastAsiaTheme="minorHAnsi" w:cs="Calibri"/>
              </w:rPr>
              <w:t>))</w:t>
            </w:r>
          </w:p>
          <w:p w14:paraId="2655E7DE" w14:textId="5BC79A8E" w:rsidR="00D7392F" w:rsidRDefault="00D7392F" w:rsidP="00D7392F">
            <w:pPr>
              <w:pStyle w:val="Prrafodelista"/>
              <w:numPr>
                <w:ilvl w:val="0"/>
                <w:numId w:val="42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Deberá aparecer lo siguiente: </w:t>
            </w:r>
          </w:p>
          <w:p w14:paraId="13813333" w14:textId="11948922" w:rsidR="00D7392F" w:rsidRDefault="005F778C" w:rsidP="00D7392F">
            <w:pPr>
              <w:pStyle w:val="Prrafodelista"/>
              <w:ind w:left="1080"/>
              <w:rPr>
                <w:rFonts w:eastAsiaTheme="minorHAns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5DA942" wp14:editId="7F33B9BC">
                  <wp:extent cx="5151120" cy="242379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120" cy="242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ABEEC" w14:textId="60B9DCF4" w:rsidR="00542596" w:rsidRDefault="00542596" w:rsidP="00D7392F">
            <w:pPr>
              <w:pStyle w:val="Prrafodelista"/>
              <w:ind w:left="1080"/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Y allí vamos a adelantar el trabajo.</w:t>
            </w:r>
          </w:p>
          <w:p w14:paraId="555E5B46" w14:textId="1F6A02CA" w:rsidR="00542596" w:rsidRDefault="000B20E5" w:rsidP="00D7392F">
            <w:pPr>
              <w:pStyle w:val="Prrafodelista"/>
              <w:ind w:left="1080"/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Vamos a la carpeta que hemos creado para tal fin.</w:t>
            </w:r>
          </w:p>
          <w:p w14:paraId="40F9D40D" w14:textId="04C0C260" w:rsidR="000B20E5" w:rsidRDefault="007B74A2" w:rsidP="008D7980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Después escribimos lo siguiente: </w:t>
            </w:r>
            <w:proofErr w:type="spellStart"/>
            <w:r>
              <w:rPr>
                <w:rFonts w:eastAsiaTheme="minorHAnsi" w:cs="Calibri"/>
              </w:rPr>
              <w:t>npm</w:t>
            </w:r>
            <w:proofErr w:type="spellEnd"/>
            <w:r>
              <w:rPr>
                <w:rFonts w:eastAsiaTheme="minorHAnsi" w:cs="Calibri"/>
              </w:rPr>
              <w:t xml:space="preserve"> </w:t>
            </w:r>
            <w:proofErr w:type="spellStart"/>
            <w:r>
              <w:rPr>
                <w:rFonts w:eastAsiaTheme="minorHAnsi" w:cs="Calibri"/>
              </w:rPr>
              <w:t>init</w:t>
            </w:r>
            <w:proofErr w:type="spellEnd"/>
            <w:r>
              <w:rPr>
                <w:rFonts w:eastAsiaTheme="minorHAnsi" w:cs="Calibri"/>
              </w:rPr>
              <w:t xml:space="preserve"> </w:t>
            </w:r>
          </w:p>
          <w:p w14:paraId="71ED979E" w14:textId="794DE79B" w:rsidR="00704E9D" w:rsidRDefault="002E7B55" w:rsidP="00704E9D">
            <w:pPr>
              <w:pStyle w:val="Prrafodelista"/>
              <w:rPr>
                <w:rFonts w:eastAsiaTheme="minorHAnsi" w:cs="Calibri"/>
              </w:rPr>
            </w:pPr>
            <w:r>
              <w:rPr>
                <w:noProof/>
              </w:rPr>
              <w:drawing>
                <wp:inline distT="0" distB="0" distL="0" distR="0" wp14:anchorId="3CBB1434" wp14:editId="350D15EC">
                  <wp:extent cx="5494020" cy="4204970"/>
                  <wp:effectExtent l="0" t="0" r="0" b="508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020" cy="420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FE193" w14:textId="79B22044" w:rsidR="007B74A2" w:rsidRDefault="00DB52DB" w:rsidP="008D7980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Nos aparecerá luego nuestro primer referencia con NPM </w:t>
            </w:r>
            <w:r w:rsidR="000B2764">
              <w:rPr>
                <w:rFonts w:eastAsiaTheme="minorHAnsi" w:cs="Calibri"/>
              </w:rPr>
              <w:t>lo siguiente</w:t>
            </w:r>
          </w:p>
          <w:p w14:paraId="418CC238" w14:textId="2FFE6633" w:rsidR="000B2764" w:rsidRDefault="00F12500" w:rsidP="000B2764">
            <w:pPr>
              <w:pStyle w:val="Prrafodelista"/>
              <w:rPr>
                <w:rFonts w:eastAsiaTheme="minorHAns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A37C55" wp14:editId="494F12B6">
                  <wp:extent cx="5455920" cy="434403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920" cy="434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EABA2" w14:textId="54B419C2" w:rsidR="000B2764" w:rsidRDefault="00DA7AE7" w:rsidP="000B2764">
            <w:pPr>
              <w:pStyle w:val="Prrafodelista"/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Determinar en cada caso o cada estudiante los datos pedidos</w:t>
            </w:r>
            <w:r w:rsidR="008F36D9">
              <w:rPr>
                <w:rFonts w:eastAsiaTheme="minorHAnsi" w:cs="Calibri"/>
              </w:rPr>
              <w:t>.</w:t>
            </w:r>
          </w:p>
          <w:p w14:paraId="1C4D0810" w14:textId="1998233E" w:rsidR="008F36D9" w:rsidRDefault="008B3C2E" w:rsidP="008B3C2E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Se nos ha creado un </w:t>
            </w:r>
            <w:r w:rsidR="00006663">
              <w:rPr>
                <w:rFonts w:eastAsiaTheme="minorHAnsi" w:cs="Calibri"/>
              </w:rPr>
              <w:t xml:space="preserve">archivo del tipo: </w:t>
            </w:r>
            <w:proofErr w:type="spellStart"/>
            <w:proofErr w:type="gramStart"/>
            <w:r w:rsidR="008715B5" w:rsidRPr="008715B5">
              <w:rPr>
                <w:rFonts w:eastAsiaTheme="minorHAnsi" w:cs="Calibri"/>
              </w:rPr>
              <w:t>package.json</w:t>
            </w:r>
            <w:proofErr w:type="spellEnd"/>
            <w:proofErr w:type="gramEnd"/>
          </w:p>
          <w:p w14:paraId="7C8CAF14" w14:textId="1A2578D2" w:rsidR="008715B5" w:rsidRDefault="008715B5" w:rsidP="008B3C2E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Entramos en el tipo </w:t>
            </w:r>
            <w:proofErr w:type="spellStart"/>
            <w:proofErr w:type="gramStart"/>
            <w:r w:rsidRPr="008715B5">
              <w:rPr>
                <w:rFonts w:eastAsiaTheme="minorHAnsi" w:cs="Calibri"/>
              </w:rPr>
              <w:t>package.json</w:t>
            </w:r>
            <w:proofErr w:type="spellEnd"/>
            <w:proofErr w:type="gramEnd"/>
            <w:r>
              <w:rPr>
                <w:rFonts w:eastAsiaTheme="minorHAnsi" w:cs="Calibri"/>
              </w:rPr>
              <w:t xml:space="preserve"> que se nos despliega</w:t>
            </w:r>
          </w:p>
          <w:p w14:paraId="2A98D5C0" w14:textId="02420EF7" w:rsidR="008715B5" w:rsidRPr="00D7392F" w:rsidRDefault="00593BE5" w:rsidP="008715B5">
            <w:pPr>
              <w:pStyle w:val="Prrafodelista"/>
              <w:rPr>
                <w:rFonts w:eastAsiaTheme="minorHAns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44C903" wp14:editId="58E0432B">
                  <wp:extent cx="6332220" cy="3370580"/>
                  <wp:effectExtent l="0" t="0" r="0" b="127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337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34179" w14:textId="514E0FB5" w:rsidR="00EF4FF5" w:rsidRDefault="006E77ED" w:rsidP="006E77ED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Remplazar en este punto donde aparece </w:t>
            </w:r>
          </w:p>
          <w:p w14:paraId="4F7BEA69" w14:textId="77777777" w:rsidR="004F1B01" w:rsidRPr="004F1B01" w:rsidRDefault="004F1B01" w:rsidP="004F1B01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4F1B01">
              <w:rPr>
                <w:rFonts w:ascii="Consolas" w:hAnsi="Consolas"/>
                <w:color w:val="9CDCFE"/>
                <w:sz w:val="21"/>
                <w:szCs w:val="21"/>
                <w:lang w:val="es-CO" w:eastAsia="es-CO"/>
              </w:rPr>
              <w:t>"test"</w:t>
            </w:r>
            <w:r w:rsidRPr="004F1B01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: </w:t>
            </w:r>
            <w:r w:rsidRPr="004F1B01">
              <w:rPr>
                <w:rFonts w:ascii="Consolas" w:hAnsi="Consolas"/>
                <w:color w:val="CE9178"/>
                <w:sz w:val="21"/>
                <w:szCs w:val="21"/>
                <w:lang w:val="es-CO" w:eastAsia="es-CO"/>
              </w:rPr>
              <w:t>"echo </w:t>
            </w:r>
            <w:r w:rsidRPr="004F1B01">
              <w:rPr>
                <w:rFonts w:ascii="Consolas" w:hAnsi="Consolas"/>
                <w:color w:val="D7BA7D"/>
                <w:sz w:val="21"/>
                <w:szCs w:val="21"/>
                <w:lang w:val="es-CO" w:eastAsia="es-CO"/>
              </w:rPr>
              <w:t>\"</w:t>
            </w:r>
            <w:r w:rsidRPr="004F1B01">
              <w:rPr>
                <w:rFonts w:ascii="Consolas" w:hAnsi="Consolas"/>
                <w:color w:val="CE9178"/>
                <w:sz w:val="21"/>
                <w:szCs w:val="21"/>
                <w:lang w:val="es-CO" w:eastAsia="es-CO"/>
              </w:rPr>
              <w:t>Error: no test </w:t>
            </w:r>
            <w:proofErr w:type="spellStart"/>
            <w:r w:rsidRPr="004F1B01">
              <w:rPr>
                <w:rFonts w:ascii="Consolas" w:hAnsi="Consolas"/>
                <w:color w:val="CE9178"/>
                <w:sz w:val="21"/>
                <w:szCs w:val="21"/>
                <w:lang w:val="es-CO" w:eastAsia="es-CO"/>
              </w:rPr>
              <w:t>specified</w:t>
            </w:r>
            <w:proofErr w:type="spellEnd"/>
            <w:r w:rsidRPr="004F1B01">
              <w:rPr>
                <w:rFonts w:ascii="Consolas" w:hAnsi="Consolas"/>
                <w:color w:val="D7BA7D"/>
                <w:sz w:val="21"/>
                <w:szCs w:val="21"/>
                <w:lang w:val="es-CO" w:eastAsia="es-CO"/>
              </w:rPr>
              <w:t>\"</w:t>
            </w:r>
            <w:r w:rsidRPr="004F1B01">
              <w:rPr>
                <w:rFonts w:ascii="Consolas" w:hAnsi="Consolas"/>
                <w:color w:val="CE9178"/>
                <w:sz w:val="21"/>
                <w:szCs w:val="21"/>
                <w:lang w:val="es-CO" w:eastAsia="es-CO"/>
              </w:rPr>
              <w:t> &amp;&amp; </w:t>
            </w:r>
            <w:proofErr w:type="spellStart"/>
            <w:r w:rsidRPr="004F1B01">
              <w:rPr>
                <w:rFonts w:ascii="Consolas" w:hAnsi="Consolas"/>
                <w:color w:val="CE9178"/>
                <w:sz w:val="21"/>
                <w:szCs w:val="21"/>
                <w:lang w:val="es-CO" w:eastAsia="es-CO"/>
              </w:rPr>
              <w:t>exit</w:t>
            </w:r>
            <w:proofErr w:type="spellEnd"/>
            <w:r w:rsidRPr="004F1B01">
              <w:rPr>
                <w:rFonts w:ascii="Consolas" w:hAnsi="Consolas"/>
                <w:color w:val="CE9178"/>
                <w:sz w:val="21"/>
                <w:szCs w:val="21"/>
                <w:lang w:val="es-CO" w:eastAsia="es-CO"/>
              </w:rPr>
              <w:t> 1"</w:t>
            </w:r>
          </w:p>
          <w:p w14:paraId="3ABD8312" w14:textId="708D0086" w:rsidR="004F1B01" w:rsidRDefault="004F1B01" w:rsidP="004F1B01">
            <w:pPr>
              <w:pStyle w:val="Prrafodelista"/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Por esto: </w:t>
            </w:r>
          </w:p>
          <w:p w14:paraId="08A017A3" w14:textId="77777777" w:rsidR="004F1B01" w:rsidRPr="009C1CB5" w:rsidRDefault="004F1B01" w:rsidP="004F1B01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9C1CB5">
              <w:rPr>
                <w:rFonts w:ascii="Consolas" w:hAnsi="Consolas"/>
                <w:color w:val="9CDCFE"/>
                <w:sz w:val="21"/>
                <w:szCs w:val="21"/>
                <w:lang w:val="es-CO" w:eastAsia="es-CO"/>
              </w:rPr>
              <w:t>"</w:t>
            </w:r>
            <w:proofErr w:type="spellStart"/>
            <w:r w:rsidRPr="009C1CB5">
              <w:rPr>
                <w:rFonts w:ascii="Consolas" w:hAnsi="Consolas"/>
                <w:color w:val="9CDCFE"/>
                <w:sz w:val="21"/>
                <w:szCs w:val="21"/>
                <w:lang w:val="es-CO" w:eastAsia="es-CO"/>
              </w:rPr>
              <w:t>start</w:t>
            </w:r>
            <w:proofErr w:type="spellEnd"/>
            <w:r w:rsidRPr="009C1CB5">
              <w:rPr>
                <w:rFonts w:ascii="Consolas" w:hAnsi="Consolas"/>
                <w:color w:val="9CDCFE"/>
                <w:sz w:val="21"/>
                <w:szCs w:val="21"/>
                <w:lang w:val="es-CO" w:eastAsia="es-CO"/>
              </w:rPr>
              <w:t>"</w:t>
            </w:r>
            <w:r w:rsidRPr="009C1CB5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: </w:t>
            </w:r>
            <w:r w:rsidRPr="009C1CB5">
              <w:rPr>
                <w:rFonts w:ascii="Consolas" w:hAnsi="Consolas"/>
                <w:color w:val="CE9178"/>
                <w:sz w:val="21"/>
                <w:szCs w:val="21"/>
                <w:lang w:val="es-CO" w:eastAsia="es-CO"/>
              </w:rPr>
              <w:t>"</w:t>
            </w:r>
            <w:proofErr w:type="spellStart"/>
            <w:proofErr w:type="gramStart"/>
            <w:r w:rsidRPr="009C1CB5">
              <w:rPr>
                <w:rFonts w:ascii="Consolas" w:hAnsi="Consolas"/>
                <w:color w:val="CE9178"/>
                <w:sz w:val="21"/>
                <w:szCs w:val="21"/>
                <w:lang w:val="es-CO" w:eastAsia="es-CO"/>
              </w:rPr>
              <w:t>electron</w:t>
            </w:r>
            <w:proofErr w:type="spellEnd"/>
            <w:r w:rsidRPr="009C1CB5">
              <w:rPr>
                <w:rFonts w:ascii="Consolas" w:hAnsi="Consolas"/>
                <w:color w:val="CE9178"/>
                <w:sz w:val="21"/>
                <w:szCs w:val="21"/>
                <w:lang w:val="es-CO" w:eastAsia="es-CO"/>
              </w:rPr>
              <w:t> .</w:t>
            </w:r>
            <w:proofErr w:type="gramEnd"/>
            <w:r w:rsidRPr="009C1CB5">
              <w:rPr>
                <w:rFonts w:ascii="Consolas" w:hAnsi="Consolas"/>
                <w:color w:val="CE9178"/>
                <w:sz w:val="21"/>
                <w:szCs w:val="21"/>
                <w:lang w:val="es-CO" w:eastAsia="es-CO"/>
              </w:rPr>
              <w:t>"</w:t>
            </w:r>
          </w:p>
          <w:p w14:paraId="6C5A030C" w14:textId="1E14B7F3" w:rsidR="004F1B01" w:rsidRDefault="00C019CE" w:rsidP="004F1B01">
            <w:pPr>
              <w:pStyle w:val="Prrafodelista"/>
              <w:rPr>
                <w:rFonts w:eastAsiaTheme="minorHAnsi" w:cs="Calibri"/>
                <w:lang w:val="es-CO"/>
              </w:rPr>
            </w:pPr>
            <w:r w:rsidRPr="00082058">
              <w:rPr>
                <w:rFonts w:eastAsiaTheme="minorHAnsi" w:cs="Calibri"/>
                <w:lang w:val="es-CO"/>
              </w:rPr>
              <w:t xml:space="preserve">Darle </w:t>
            </w:r>
            <w:proofErr w:type="spellStart"/>
            <w:r w:rsidRPr="00082058">
              <w:rPr>
                <w:rFonts w:eastAsiaTheme="minorHAnsi" w:cs="Calibri"/>
                <w:lang w:val="es-CO"/>
              </w:rPr>
              <w:t>C</w:t>
            </w:r>
            <w:r w:rsidR="00082058" w:rsidRPr="00082058">
              <w:rPr>
                <w:rFonts w:eastAsiaTheme="minorHAnsi" w:cs="Calibri"/>
                <w:lang w:val="es-CO"/>
              </w:rPr>
              <w:t>tr</w:t>
            </w:r>
            <w:r w:rsidR="000D619B">
              <w:rPr>
                <w:rFonts w:eastAsiaTheme="minorHAnsi" w:cs="Calibri"/>
                <w:lang w:val="es-CO"/>
              </w:rPr>
              <w:t>l</w:t>
            </w:r>
            <w:proofErr w:type="spellEnd"/>
            <w:r w:rsidR="00082058" w:rsidRPr="00082058">
              <w:rPr>
                <w:rFonts w:eastAsiaTheme="minorHAnsi" w:cs="Calibri"/>
                <w:lang w:val="es-CO"/>
              </w:rPr>
              <w:t xml:space="preserve"> + S (o g</w:t>
            </w:r>
            <w:r w:rsidR="00082058">
              <w:rPr>
                <w:rFonts w:eastAsiaTheme="minorHAnsi" w:cs="Calibri"/>
                <w:lang w:val="es-CO"/>
              </w:rPr>
              <w:t>uardar)</w:t>
            </w:r>
          </w:p>
          <w:p w14:paraId="283A0522" w14:textId="28FE25AD" w:rsidR="00082058" w:rsidRDefault="00082058" w:rsidP="00082058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 xml:space="preserve">Luego después de esto darle </w:t>
            </w:r>
            <w:proofErr w:type="spellStart"/>
            <w:r w:rsidR="00FD1456">
              <w:rPr>
                <w:rFonts w:eastAsiaTheme="minorHAnsi" w:cs="Calibri"/>
                <w:lang w:val="es-CO"/>
              </w:rPr>
              <w:t>install</w:t>
            </w:r>
            <w:proofErr w:type="spellEnd"/>
            <w:r w:rsidR="00FD1456">
              <w:rPr>
                <w:rFonts w:eastAsiaTheme="minorHAnsi" w:cs="Calibri"/>
                <w:lang w:val="es-CO"/>
              </w:rPr>
              <w:t xml:space="preserve"> a </w:t>
            </w:r>
            <w:proofErr w:type="spellStart"/>
            <w:r w:rsidR="00FD1456">
              <w:rPr>
                <w:rFonts w:eastAsiaTheme="minorHAnsi" w:cs="Calibri"/>
                <w:lang w:val="es-CO"/>
              </w:rPr>
              <w:t>electron</w:t>
            </w:r>
            <w:proofErr w:type="spellEnd"/>
            <w:r w:rsidR="00FD1456">
              <w:rPr>
                <w:rFonts w:eastAsiaTheme="minorHAnsi" w:cs="Calibri"/>
                <w:lang w:val="es-CO"/>
              </w:rPr>
              <w:t xml:space="preserve"> </w:t>
            </w:r>
          </w:p>
          <w:p w14:paraId="38F83298" w14:textId="6D733D63" w:rsidR="00FD1456" w:rsidRDefault="00FD1456" w:rsidP="00FD1456">
            <w:pPr>
              <w:pStyle w:val="Prrafodelista"/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>Bien sea local (</w:t>
            </w:r>
            <w:proofErr w:type="spellStart"/>
            <w:r w:rsidR="002344E4" w:rsidRPr="002344E4">
              <w:rPr>
                <w:rFonts w:eastAsiaTheme="minorHAnsi" w:cs="Calibri"/>
                <w:lang w:val="es-CO"/>
              </w:rPr>
              <w:t>npm</w:t>
            </w:r>
            <w:proofErr w:type="spellEnd"/>
            <w:r w:rsidR="002344E4" w:rsidRPr="002344E4">
              <w:rPr>
                <w:rFonts w:eastAsiaTheme="minorHAnsi" w:cs="Calibri"/>
                <w:lang w:val="es-CO"/>
              </w:rPr>
              <w:t xml:space="preserve"> </w:t>
            </w:r>
            <w:proofErr w:type="spellStart"/>
            <w:r w:rsidR="002344E4" w:rsidRPr="002344E4">
              <w:rPr>
                <w:rFonts w:eastAsiaTheme="minorHAnsi" w:cs="Calibri"/>
                <w:lang w:val="es-CO"/>
              </w:rPr>
              <w:t>install</w:t>
            </w:r>
            <w:proofErr w:type="spellEnd"/>
            <w:r w:rsidR="002344E4" w:rsidRPr="002344E4">
              <w:rPr>
                <w:rFonts w:eastAsiaTheme="minorHAnsi" w:cs="Calibri"/>
                <w:lang w:val="es-CO"/>
              </w:rPr>
              <w:t xml:space="preserve"> --</w:t>
            </w:r>
            <w:proofErr w:type="spellStart"/>
            <w:r w:rsidR="002344E4" w:rsidRPr="002344E4">
              <w:rPr>
                <w:rFonts w:eastAsiaTheme="minorHAnsi" w:cs="Calibri"/>
                <w:lang w:val="es-CO"/>
              </w:rPr>
              <w:t>save-dev</w:t>
            </w:r>
            <w:proofErr w:type="spellEnd"/>
            <w:r w:rsidR="002344E4" w:rsidRPr="002344E4">
              <w:rPr>
                <w:rFonts w:eastAsiaTheme="minorHAnsi" w:cs="Calibri"/>
                <w:lang w:val="es-CO"/>
              </w:rPr>
              <w:t xml:space="preserve"> </w:t>
            </w:r>
            <w:proofErr w:type="spellStart"/>
            <w:r w:rsidR="002344E4" w:rsidRPr="002344E4">
              <w:rPr>
                <w:rFonts w:eastAsiaTheme="minorHAnsi" w:cs="Calibri"/>
                <w:lang w:val="es-CO"/>
              </w:rPr>
              <w:t>electron</w:t>
            </w:r>
            <w:proofErr w:type="spellEnd"/>
            <w:r w:rsidR="002344E4">
              <w:rPr>
                <w:rFonts w:eastAsiaTheme="minorHAnsi" w:cs="Calibri"/>
                <w:lang w:val="es-CO"/>
              </w:rPr>
              <w:t xml:space="preserve">) o </w:t>
            </w:r>
          </w:p>
          <w:p w14:paraId="7906F7AC" w14:textId="36D28BA5" w:rsidR="002344E4" w:rsidRDefault="007A280D" w:rsidP="00FD1456">
            <w:pPr>
              <w:pStyle w:val="Prrafodelista"/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>Bien sea Global (</w:t>
            </w:r>
            <w:proofErr w:type="spellStart"/>
            <w:r w:rsidRPr="007A280D">
              <w:rPr>
                <w:rFonts w:eastAsiaTheme="minorHAnsi" w:cs="Calibri"/>
                <w:lang w:val="es-CO"/>
              </w:rPr>
              <w:t>npm</w:t>
            </w:r>
            <w:proofErr w:type="spellEnd"/>
            <w:r w:rsidRPr="007A280D">
              <w:rPr>
                <w:rFonts w:eastAsiaTheme="minorHAnsi" w:cs="Calibri"/>
                <w:lang w:val="es-CO"/>
              </w:rPr>
              <w:t xml:space="preserve"> </w:t>
            </w:r>
            <w:proofErr w:type="spellStart"/>
            <w:r w:rsidRPr="007A280D">
              <w:rPr>
                <w:rFonts w:eastAsiaTheme="minorHAnsi" w:cs="Calibri"/>
                <w:lang w:val="es-CO"/>
              </w:rPr>
              <w:t>install</w:t>
            </w:r>
            <w:proofErr w:type="spellEnd"/>
            <w:r w:rsidRPr="007A280D">
              <w:rPr>
                <w:rFonts w:eastAsiaTheme="minorHAnsi" w:cs="Calibri"/>
                <w:lang w:val="es-CO"/>
              </w:rPr>
              <w:t xml:space="preserve"> --</w:t>
            </w:r>
            <w:r>
              <w:rPr>
                <w:rFonts w:eastAsiaTheme="minorHAnsi" w:cs="Calibri"/>
                <w:lang w:val="es-CO"/>
              </w:rPr>
              <w:t>g</w:t>
            </w:r>
            <w:r w:rsidRPr="007A280D">
              <w:rPr>
                <w:rFonts w:eastAsiaTheme="minorHAnsi" w:cs="Calibri"/>
                <w:lang w:val="es-CO"/>
              </w:rPr>
              <w:t xml:space="preserve"> </w:t>
            </w:r>
            <w:proofErr w:type="spellStart"/>
            <w:r w:rsidRPr="007A280D">
              <w:rPr>
                <w:rFonts w:eastAsiaTheme="minorHAnsi" w:cs="Calibri"/>
                <w:lang w:val="es-CO"/>
              </w:rPr>
              <w:t>electron</w:t>
            </w:r>
            <w:proofErr w:type="spellEnd"/>
            <w:r>
              <w:rPr>
                <w:rFonts w:eastAsiaTheme="minorHAnsi" w:cs="Calibri"/>
                <w:lang w:val="es-CO"/>
              </w:rPr>
              <w:t>)</w:t>
            </w:r>
          </w:p>
          <w:p w14:paraId="46440093" w14:textId="65ED5ACD" w:rsidR="007A280D" w:rsidRDefault="00A051FE" w:rsidP="00FD1456">
            <w:pPr>
              <w:pStyle w:val="Prrafodelista"/>
              <w:rPr>
                <w:rFonts w:eastAsiaTheme="minorHAnsi" w:cs="Calibri"/>
                <w:lang w:val="es-CO"/>
              </w:rPr>
            </w:pPr>
            <w:r>
              <w:rPr>
                <w:noProof/>
              </w:rPr>
              <w:drawing>
                <wp:inline distT="0" distB="0" distL="0" distR="0" wp14:anchorId="55163905" wp14:editId="0CEC07D1">
                  <wp:extent cx="5765800" cy="1486535"/>
                  <wp:effectExtent l="0" t="0" r="635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800" cy="148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163EF" w14:textId="2E73CF4F" w:rsidR="00A051FE" w:rsidRDefault="00A051FE" w:rsidP="00FD1456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2BE4E364" w14:textId="66A9FB99" w:rsidR="00A051FE" w:rsidRDefault="00C95789" w:rsidP="00FD1456">
            <w:pPr>
              <w:pStyle w:val="Prrafodelista"/>
              <w:rPr>
                <w:rFonts w:eastAsiaTheme="minorHAnsi" w:cs="Calibri"/>
                <w:lang w:val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60BC7" wp14:editId="289E9A0D">
                  <wp:extent cx="6332220" cy="3370580"/>
                  <wp:effectExtent l="0" t="0" r="0" b="127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337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6AE52" w14:textId="3CDE551D" w:rsidR="00D055A8" w:rsidRDefault="00D055A8" w:rsidP="00FD1456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2D04F453" w14:textId="54913EE7" w:rsidR="00D82D77" w:rsidRDefault="00D51C80" w:rsidP="007F01F2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 xml:space="preserve">Luego de esto podríamos hacer lo siguiente: crear dos tipos de archivos, el primero de </w:t>
            </w:r>
            <w:r w:rsidR="00D82D77">
              <w:rPr>
                <w:rFonts w:eastAsiaTheme="minorHAnsi" w:cs="Calibri"/>
                <w:lang w:val="es-CO"/>
              </w:rPr>
              <w:t xml:space="preserve">tipo </w:t>
            </w:r>
            <w:proofErr w:type="spellStart"/>
            <w:r w:rsidR="00D82D77">
              <w:rPr>
                <w:rFonts w:eastAsiaTheme="minorHAnsi" w:cs="Calibri"/>
                <w:lang w:val="es-CO"/>
              </w:rPr>
              <w:t>javascript</w:t>
            </w:r>
            <w:proofErr w:type="spellEnd"/>
            <w:r w:rsidR="00D82D77">
              <w:rPr>
                <w:rFonts w:eastAsiaTheme="minorHAnsi" w:cs="Calibri"/>
                <w:lang w:val="es-CO"/>
              </w:rPr>
              <w:t xml:space="preserve"> y el otro podríamos crear el código en </w:t>
            </w:r>
            <w:proofErr w:type="spellStart"/>
            <w:r w:rsidR="00D82D77">
              <w:rPr>
                <w:rFonts w:eastAsiaTheme="minorHAnsi" w:cs="Calibri"/>
                <w:lang w:val="es-CO"/>
              </w:rPr>
              <w:t>htm</w:t>
            </w:r>
            <w:r w:rsidR="007F01F2">
              <w:rPr>
                <w:rFonts w:eastAsiaTheme="minorHAnsi" w:cs="Calibri"/>
                <w:lang w:val="es-CO"/>
              </w:rPr>
              <w:t>l</w:t>
            </w:r>
            <w:proofErr w:type="spellEnd"/>
            <w:r w:rsidR="007F01F2">
              <w:rPr>
                <w:rFonts w:eastAsiaTheme="minorHAnsi" w:cs="Calibri"/>
                <w:lang w:val="es-CO"/>
              </w:rPr>
              <w:t>.</w:t>
            </w:r>
          </w:p>
          <w:p w14:paraId="63270925" w14:textId="353E7D1E" w:rsidR="007F01F2" w:rsidRDefault="007F01F2" w:rsidP="007F01F2">
            <w:pPr>
              <w:pStyle w:val="Prrafodelista"/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 xml:space="preserve">El primero debe tener la misma extensión que nos aparece </w:t>
            </w:r>
            <w:r w:rsidR="00053262">
              <w:rPr>
                <w:rFonts w:eastAsiaTheme="minorHAnsi" w:cs="Calibri"/>
                <w:lang w:val="es-CO"/>
              </w:rPr>
              <w:t>en “</w:t>
            </w:r>
            <w:proofErr w:type="spellStart"/>
            <w:r w:rsidR="00053262">
              <w:rPr>
                <w:rFonts w:eastAsiaTheme="minorHAnsi" w:cs="Calibri"/>
                <w:lang w:val="es-CO"/>
              </w:rPr>
              <w:t>main</w:t>
            </w:r>
            <w:proofErr w:type="spellEnd"/>
            <w:r w:rsidR="00053262">
              <w:rPr>
                <w:rFonts w:eastAsiaTheme="minorHAnsi" w:cs="Calibri"/>
                <w:lang w:val="es-CO"/>
              </w:rPr>
              <w:t>”: “index.js”</w:t>
            </w:r>
          </w:p>
          <w:p w14:paraId="3952B8BF" w14:textId="101FBC62" w:rsidR="00053262" w:rsidRDefault="00053262" w:rsidP="007F01F2">
            <w:pPr>
              <w:pStyle w:val="Prrafodelista"/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>Y el segundo sería el mismo archivo que hace referencia la aplicación “index.html”</w:t>
            </w:r>
          </w:p>
          <w:p w14:paraId="3E151D10" w14:textId="77777777" w:rsidR="00EC4840" w:rsidRDefault="00EC4840" w:rsidP="00EC4840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5C4619A7" w14:textId="3824F04F" w:rsidR="00053262" w:rsidRDefault="000C3BCC" w:rsidP="007F01F2">
            <w:pPr>
              <w:pStyle w:val="Prrafodelista"/>
              <w:rPr>
                <w:rFonts w:eastAsiaTheme="minorHAnsi" w:cs="Calibri"/>
                <w:lang w:val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03F3E7" wp14:editId="43FA6133">
                  <wp:extent cx="5626100" cy="3370580"/>
                  <wp:effectExtent l="0" t="0" r="0" b="127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100" cy="337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3D898" w14:textId="679606BC" w:rsidR="000C3BCC" w:rsidRDefault="000C3BCC" w:rsidP="007F01F2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018D5389" w14:textId="309CB015" w:rsidR="000C3BCC" w:rsidRDefault="00764A45" w:rsidP="009D6EA6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 xml:space="preserve">En el archivo definido como index.js copiamos y pegamos lo siguiente, entendiendo </w:t>
            </w:r>
            <w:r w:rsidR="008C3167">
              <w:rPr>
                <w:rFonts w:eastAsiaTheme="minorHAnsi" w:cs="Calibri"/>
                <w:lang w:val="es-CO"/>
              </w:rPr>
              <w:t xml:space="preserve">como cada </w:t>
            </w:r>
            <w:r w:rsidR="00145715">
              <w:rPr>
                <w:rFonts w:eastAsiaTheme="minorHAnsi" w:cs="Calibri"/>
                <w:lang w:val="es-CO"/>
              </w:rPr>
              <w:t>línea de código nos da el ejemplo</w:t>
            </w:r>
          </w:p>
          <w:p w14:paraId="061BE4FB" w14:textId="57F88CA2" w:rsidR="00145715" w:rsidRDefault="00145715" w:rsidP="00145715">
            <w:pPr>
              <w:pStyle w:val="Prrafodelista"/>
              <w:rPr>
                <w:rFonts w:eastAsiaTheme="minorHAnsi" w:cs="Calibri"/>
                <w:lang w:val="es-CO"/>
              </w:rPr>
            </w:pPr>
          </w:p>
          <w:tbl>
            <w:tblPr>
              <w:tblStyle w:val="Tablaconcuadrcula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9016"/>
            </w:tblGrid>
            <w:tr w:rsidR="00145715" w14:paraId="4B595B0F" w14:textId="77777777" w:rsidTr="00145715">
              <w:tc>
                <w:tcPr>
                  <w:tcW w:w="9736" w:type="dxa"/>
                </w:tcPr>
                <w:p w14:paraId="647C988E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const </w:t>
                  </w:r>
                  <w:proofErr w:type="gramStart"/>
                  <w:r w:rsidRPr="00145715">
                    <w:rPr>
                      <w:rFonts w:eastAsiaTheme="minorHAnsi" w:cs="Calibri"/>
                      <w:lang w:val="en-US"/>
                    </w:rPr>
                    <w:t>{ app</w:t>
                  </w:r>
                  <w:proofErr w:type="gramEnd"/>
                  <w:r w:rsidRPr="00145715">
                    <w:rPr>
                      <w:rFonts w:eastAsiaTheme="minorHAnsi" w:cs="Calibri"/>
                      <w:lang w:val="en-US"/>
                    </w:rPr>
                    <w:t xml:space="preserve">, </w:t>
                  </w:r>
                  <w:proofErr w:type="spellStart"/>
                  <w:r w:rsidRPr="00145715">
                    <w:rPr>
                      <w:rFonts w:eastAsiaTheme="minorHAnsi" w:cs="Calibri"/>
                      <w:lang w:val="en-US"/>
                    </w:rPr>
                    <w:t>BrowserWindow</w:t>
                  </w:r>
                  <w:proofErr w:type="spellEnd"/>
                  <w:r w:rsidRPr="00145715">
                    <w:rPr>
                      <w:rFonts w:eastAsiaTheme="minorHAnsi" w:cs="Calibri"/>
                      <w:lang w:val="en-US"/>
                    </w:rPr>
                    <w:t xml:space="preserve"> } = require('electron')</w:t>
                  </w:r>
                </w:p>
                <w:p w14:paraId="1AF564F7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532F285A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proofErr w:type="spellStart"/>
                  <w:r w:rsidRPr="00145715">
                    <w:rPr>
                      <w:rFonts w:eastAsiaTheme="minorHAnsi" w:cs="Calibri"/>
                      <w:lang w:val="es-CO"/>
                    </w:rPr>
                    <w:t>function</w:t>
                  </w:r>
                  <w:proofErr w:type="spellEnd"/>
                  <w:r w:rsidRPr="00145715">
                    <w:rPr>
                      <w:rFonts w:eastAsiaTheme="minorHAnsi" w:cs="Calibri"/>
                      <w:lang w:val="es-CO"/>
                    </w:rPr>
                    <w:t xml:space="preserve"> </w:t>
                  </w:r>
                  <w:proofErr w:type="spellStart"/>
                  <w:r w:rsidRPr="00145715">
                    <w:rPr>
                      <w:rFonts w:eastAsiaTheme="minorHAnsi" w:cs="Calibri"/>
                      <w:lang w:val="es-CO"/>
                    </w:rPr>
                    <w:t>createWindow</w:t>
                  </w:r>
                  <w:proofErr w:type="spellEnd"/>
                  <w:r w:rsidRPr="00145715">
                    <w:rPr>
                      <w:rFonts w:eastAsiaTheme="minorHAnsi" w:cs="Calibri"/>
                      <w:lang w:val="es-CO"/>
                    </w:rPr>
                    <w:t xml:space="preserve"> () {</w:t>
                  </w:r>
                </w:p>
                <w:p w14:paraId="532BEF9E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  // Crea la ventana del navegador.</w:t>
                  </w:r>
                </w:p>
                <w:p w14:paraId="579461F4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  </w:t>
                  </w:r>
                  <w:r w:rsidRPr="00145715">
                    <w:rPr>
                      <w:rFonts w:eastAsiaTheme="minorHAnsi" w:cs="Calibri"/>
                      <w:lang w:val="en-US"/>
                    </w:rPr>
                    <w:t xml:space="preserve">const win = new </w:t>
                  </w:r>
                  <w:proofErr w:type="spellStart"/>
                  <w:proofErr w:type="gramStart"/>
                  <w:r w:rsidRPr="00145715">
                    <w:rPr>
                      <w:rFonts w:eastAsiaTheme="minorHAnsi" w:cs="Calibri"/>
                      <w:lang w:val="en-US"/>
                    </w:rPr>
                    <w:t>BrowserWindow</w:t>
                  </w:r>
                  <w:proofErr w:type="spellEnd"/>
                  <w:r w:rsidRPr="00145715">
                    <w:rPr>
                      <w:rFonts w:eastAsiaTheme="minorHAnsi" w:cs="Calibri"/>
                      <w:lang w:val="en-US"/>
                    </w:rPr>
                    <w:t>(</w:t>
                  </w:r>
                  <w:proofErr w:type="gramEnd"/>
                  <w:r w:rsidRPr="00145715">
                    <w:rPr>
                      <w:rFonts w:eastAsiaTheme="minorHAnsi" w:cs="Calibri"/>
                      <w:lang w:val="en-US"/>
                    </w:rPr>
                    <w:t>{</w:t>
                  </w:r>
                </w:p>
                <w:p w14:paraId="727EBA82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  width: 800,</w:t>
                  </w:r>
                </w:p>
                <w:p w14:paraId="02C60A83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  </w:t>
                  </w:r>
                  <w:proofErr w:type="spellStart"/>
                  <w:r w:rsidRPr="00145715">
                    <w:rPr>
                      <w:rFonts w:eastAsiaTheme="minorHAnsi" w:cs="Calibri"/>
                      <w:lang w:val="es-CO"/>
                    </w:rPr>
                    <w:t>height</w:t>
                  </w:r>
                  <w:proofErr w:type="spellEnd"/>
                  <w:r w:rsidRPr="00145715">
                    <w:rPr>
                      <w:rFonts w:eastAsiaTheme="minorHAnsi" w:cs="Calibri"/>
                      <w:lang w:val="es-CO"/>
                    </w:rPr>
                    <w:t>: 600,</w:t>
                  </w:r>
                </w:p>
                <w:p w14:paraId="028DEBAE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    </w:t>
                  </w:r>
                  <w:proofErr w:type="spellStart"/>
                  <w:r w:rsidRPr="00145715">
                    <w:rPr>
                      <w:rFonts w:eastAsiaTheme="minorHAnsi" w:cs="Calibri"/>
                      <w:lang w:val="es-CO"/>
                    </w:rPr>
                    <w:t>webPreferences</w:t>
                  </w:r>
                  <w:proofErr w:type="spellEnd"/>
                  <w:r w:rsidRPr="00145715">
                    <w:rPr>
                      <w:rFonts w:eastAsiaTheme="minorHAnsi" w:cs="Calibri"/>
                      <w:lang w:val="es-CO"/>
                    </w:rPr>
                    <w:t>: {</w:t>
                  </w:r>
                </w:p>
                <w:p w14:paraId="19972C83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      </w:t>
                  </w:r>
                  <w:proofErr w:type="spellStart"/>
                  <w:r w:rsidRPr="00145715">
                    <w:rPr>
                      <w:rFonts w:eastAsiaTheme="minorHAnsi" w:cs="Calibri"/>
                      <w:lang w:val="es-CO"/>
                    </w:rPr>
                    <w:t>nodeIntegration</w:t>
                  </w:r>
                  <w:proofErr w:type="spellEnd"/>
                  <w:r w:rsidRPr="00145715">
                    <w:rPr>
                      <w:rFonts w:eastAsiaTheme="minorHAnsi" w:cs="Calibri"/>
                      <w:lang w:val="es-CO"/>
                    </w:rPr>
                    <w:t>: true</w:t>
                  </w:r>
                </w:p>
                <w:p w14:paraId="57934DD6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    }</w:t>
                  </w:r>
                </w:p>
                <w:p w14:paraId="491E026C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  })</w:t>
                  </w:r>
                </w:p>
                <w:p w14:paraId="1F4FBE48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</w:p>
                <w:p w14:paraId="514389DA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  // y carga el index.html de la aplicación.</w:t>
                  </w:r>
                </w:p>
                <w:p w14:paraId="270C44CB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  </w:t>
                  </w:r>
                  <w:proofErr w:type="spellStart"/>
                  <w:proofErr w:type="gramStart"/>
                  <w:r w:rsidRPr="00145715">
                    <w:rPr>
                      <w:rFonts w:eastAsiaTheme="minorHAnsi" w:cs="Calibri"/>
                      <w:lang w:val="es-CO"/>
                    </w:rPr>
                    <w:t>win.loadFile</w:t>
                  </w:r>
                  <w:proofErr w:type="spellEnd"/>
                  <w:proofErr w:type="gramEnd"/>
                  <w:r w:rsidRPr="00145715">
                    <w:rPr>
                      <w:rFonts w:eastAsiaTheme="minorHAnsi" w:cs="Calibri"/>
                      <w:lang w:val="es-CO"/>
                    </w:rPr>
                    <w:t>('index.html')</w:t>
                  </w:r>
                </w:p>
                <w:p w14:paraId="1CB7D5FF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</w:p>
                <w:p w14:paraId="53995E98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lastRenderedPageBreak/>
                    <w:t xml:space="preserve">  // Abre las herramientas de desarrollo (</w:t>
                  </w:r>
                  <w:proofErr w:type="spellStart"/>
                  <w:r w:rsidRPr="00145715">
                    <w:rPr>
                      <w:rFonts w:eastAsiaTheme="minorHAnsi" w:cs="Calibri"/>
                      <w:lang w:val="es-CO"/>
                    </w:rPr>
                    <w:t>DevTools</w:t>
                  </w:r>
                  <w:proofErr w:type="spellEnd"/>
                  <w:r w:rsidRPr="00145715">
                    <w:rPr>
                      <w:rFonts w:eastAsiaTheme="minorHAnsi" w:cs="Calibri"/>
                      <w:lang w:val="es-CO"/>
                    </w:rPr>
                    <w:t>).</w:t>
                  </w:r>
                </w:p>
                <w:p w14:paraId="3DCEC795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  </w:t>
                  </w:r>
                  <w:proofErr w:type="spellStart"/>
                  <w:proofErr w:type="gramStart"/>
                  <w:r w:rsidRPr="00145715">
                    <w:rPr>
                      <w:rFonts w:eastAsiaTheme="minorHAnsi" w:cs="Calibri"/>
                      <w:lang w:val="es-CO"/>
                    </w:rPr>
                    <w:t>win.webContents.openDevTools</w:t>
                  </w:r>
                  <w:proofErr w:type="spellEnd"/>
                  <w:proofErr w:type="gramEnd"/>
                  <w:r w:rsidRPr="00145715">
                    <w:rPr>
                      <w:rFonts w:eastAsiaTheme="minorHAnsi" w:cs="Calibri"/>
                      <w:lang w:val="es-CO"/>
                    </w:rPr>
                    <w:t>()</w:t>
                  </w:r>
                </w:p>
                <w:p w14:paraId="40CB7B37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>}</w:t>
                  </w:r>
                </w:p>
                <w:p w14:paraId="5942CFE2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</w:p>
                <w:p w14:paraId="732E084F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// Este método se llamará cuando </w:t>
                  </w:r>
                  <w:proofErr w:type="spellStart"/>
                  <w:r w:rsidRPr="00145715">
                    <w:rPr>
                      <w:rFonts w:eastAsiaTheme="minorHAnsi" w:cs="Calibri"/>
                      <w:lang w:val="es-CO"/>
                    </w:rPr>
                    <w:t>Electron</w:t>
                  </w:r>
                  <w:proofErr w:type="spellEnd"/>
                  <w:r w:rsidRPr="00145715">
                    <w:rPr>
                      <w:rFonts w:eastAsiaTheme="minorHAnsi" w:cs="Calibri"/>
                      <w:lang w:val="es-CO"/>
                    </w:rPr>
                    <w:t xml:space="preserve"> haya finalizado</w:t>
                  </w:r>
                </w:p>
                <w:p w14:paraId="4801BE87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>// la inicialización y esté preparado para crear la ventana del navegador.</w:t>
                  </w:r>
                </w:p>
                <w:p w14:paraId="05F71664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// Algunas </w:t>
                  </w:r>
                  <w:proofErr w:type="spellStart"/>
                  <w:r w:rsidRPr="00145715">
                    <w:rPr>
                      <w:rFonts w:eastAsiaTheme="minorHAnsi" w:cs="Calibri"/>
                      <w:lang w:val="es-CO"/>
                    </w:rPr>
                    <w:t>APIs</w:t>
                  </w:r>
                  <w:proofErr w:type="spellEnd"/>
                  <w:r w:rsidRPr="00145715">
                    <w:rPr>
                      <w:rFonts w:eastAsiaTheme="minorHAnsi" w:cs="Calibri"/>
                      <w:lang w:val="es-CO"/>
                    </w:rPr>
                    <w:t xml:space="preserve"> pueden solamente ser usadas </w:t>
                  </w:r>
                  <w:proofErr w:type="spellStart"/>
                  <w:r w:rsidRPr="00145715">
                    <w:rPr>
                      <w:rFonts w:eastAsiaTheme="minorHAnsi" w:cs="Calibri"/>
                      <w:lang w:val="es-CO"/>
                    </w:rPr>
                    <w:t>despues</w:t>
                  </w:r>
                  <w:proofErr w:type="spellEnd"/>
                  <w:r w:rsidRPr="00145715">
                    <w:rPr>
                      <w:rFonts w:eastAsiaTheme="minorHAnsi" w:cs="Calibri"/>
                      <w:lang w:val="es-CO"/>
                    </w:rPr>
                    <w:t xml:space="preserve"> de que este evento ocurra.</w:t>
                  </w:r>
                </w:p>
                <w:p w14:paraId="7322A988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proofErr w:type="spellStart"/>
                  <w:proofErr w:type="gramStart"/>
                  <w:r w:rsidRPr="00145715">
                    <w:rPr>
                      <w:rFonts w:eastAsiaTheme="minorHAnsi" w:cs="Calibri"/>
                      <w:lang w:val="en-US"/>
                    </w:rPr>
                    <w:t>app.whenReady</w:t>
                  </w:r>
                  <w:proofErr w:type="spellEnd"/>
                  <w:proofErr w:type="gramEnd"/>
                  <w:r w:rsidRPr="00145715">
                    <w:rPr>
                      <w:rFonts w:eastAsiaTheme="minorHAnsi" w:cs="Calibri"/>
                      <w:lang w:val="en-US"/>
                    </w:rPr>
                    <w:t>().then(</w:t>
                  </w:r>
                  <w:proofErr w:type="spellStart"/>
                  <w:r w:rsidRPr="00145715">
                    <w:rPr>
                      <w:rFonts w:eastAsiaTheme="minorHAnsi" w:cs="Calibri"/>
                      <w:lang w:val="en-US"/>
                    </w:rPr>
                    <w:t>createWindow</w:t>
                  </w:r>
                  <w:proofErr w:type="spellEnd"/>
                  <w:r w:rsidRPr="00145715">
                    <w:rPr>
                      <w:rFonts w:eastAsiaTheme="minorHAnsi" w:cs="Calibri"/>
                      <w:lang w:val="en-US"/>
                    </w:rPr>
                    <w:t>)</w:t>
                  </w:r>
                </w:p>
                <w:p w14:paraId="13CEB0E2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7B6485EB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// Quit when all windows are closed, except on macOS. There, </w:t>
                  </w:r>
                  <w:proofErr w:type="gramStart"/>
                  <w:r w:rsidRPr="00145715">
                    <w:rPr>
                      <w:rFonts w:eastAsiaTheme="minorHAnsi" w:cs="Calibri"/>
                      <w:lang w:val="en-US"/>
                    </w:rPr>
                    <w:t>it's</w:t>
                  </w:r>
                  <w:proofErr w:type="gramEnd"/>
                  <w:r w:rsidRPr="00145715">
                    <w:rPr>
                      <w:rFonts w:eastAsiaTheme="minorHAnsi" w:cs="Calibri"/>
                      <w:lang w:val="en-US"/>
                    </w:rPr>
                    <w:t xml:space="preserve"> common</w:t>
                  </w:r>
                </w:p>
                <w:p w14:paraId="5A7294EF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>// for applications and their menu bar to stay active until the user quits</w:t>
                  </w:r>
                </w:p>
                <w:p w14:paraId="78C88BBB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// explicitly with </w:t>
                  </w:r>
                  <w:proofErr w:type="spellStart"/>
                  <w:r w:rsidRPr="00145715">
                    <w:rPr>
                      <w:rFonts w:eastAsiaTheme="minorHAnsi" w:cs="Calibri"/>
                      <w:lang w:val="en-US"/>
                    </w:rPr>
                    <w:t>Cmd</w:t>
                  </w:r>
                  <w:proofErr w:type="spellEnd"/>
                  <w:r w:rsidRPr="00145715">
                    <w:rPr>
                      <w:rFonts w:eastAsiaTheme="minorHAnsi" w:cs="Calibri"/>
                      <w:lang w:val="en-US"/>
                    </w:rPr>
                    <w:t xml:space="preserve"> + Q.</w:t>
                  </w:r>
                </w:p>
                <w:p w14:paraId="40A58F40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proofErr w:type="spellStart"/>
                  <w:proofErr w:type="gramStart"/>
                  <w:r w:rsidRPr="00145715">
                    <w:rPr>
                      <w:rFonts w:eastAsiaTheme="minorHAnsi" w:cs="Calibri"/>
                      <w:lang w:val="en-US"/>
                    </w:rPr>
                    <w:t>app.on</w:t>
                  </w:r>
                  <w:proofErr w:type="spellEnd"/>
                  <w:proofErr w:type="gramEnd"/>
                  <w:r w:rsidRPr="00145715">
                    <w:rPr>
                      <w:rFonts w:eastAsiaTheme="minorHAnsi" w:cs="Calibri"/>
                      <w:lang w:val="en-US"/>
                    </w:rPr>
                    <w:t>('window-all-closed', () =&gt; {</w:t>
                  </w:r>
                </w:p>
                <w:p w14:paraId="2A757014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if (</w:t>
                  </w:r>
                  <w:proofErr w:type="spellStart"/>
                  <w:proofErr w:type="gramStart"/>
                  <w:r w:rsidRPr="00145715">
                    <w:rPr>
                      <w:rFonts w:eastAsiaTheme="minorHAnsi" w:cs="Calibri"/>
                      <w:lang w:val="en-US"/>
                    </w:rPr>
                    <w:t>process.platform</w:t>
                  </w:r>
                  <w:proofErr w:type="spellEnd"/>
                  <w:proofErr w:type="gramEnd"/>
                  <w:r w:rsidRPr="00145715">
                    <w:rPr>
                      <w:rFonts w:eastAsiaTheme="minorHAnsi" w:cs="Calibri"/>
                      <w:lang w:val="en-US"/>
                    </w:rPr>
                    <w:t xml:space="preserve"> !== '</w:t>
                  </w:r>
                  <w:proofErr w:type="spellStart"/>
                  <w:r w:rsidRPr="00145715">
                    <w:rPr>
                      <w:rFonts w:eastAsiaTheme="minorHAnsi" w:cs="Calibri"/>
                      <w:lang w:val="en-US"/>
                    </w:rPr>
                    <w:t>darwin</w:t>
                  </w:r>
                  <w:proofErr w:type="spellEnd"/>
                  <w:r w:rsidRPr="00145715">
                    <w:rPr>
                      <w:rFonts w:eastAsiaTheme="minorHAnsi" w:cs="Calibri"/>
                      <w:lang w:val="en-US"/>
                    </w:rPr>
                    <w:t>') {</w:t>
                  </w:r>
                </w:p>
                <w:p w14:paraId="76598355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  </w:t>
                  </w:r>
                  <w:proofErr w:type="spellStart"/>
                  <w:proofErr w:type="gramStart"/>
                  <w:r w:rsidRPr="00145715">
                    <w:rPr>
                      <w:rFonts w:eastAsiaTheme="minorHAnsi" w:cs="Calibri"/>
                      <w:lang w:val="en-US"/>
                    </w:rPr>
                    <w:t>app.quit</w:t>
                  </w:r>
                  <w:proofErr w:type="spellEnd"/>
                  <w:proofErr w:type="gramEnd"/>
                  <w:r w:rsidRPr="00145715">
                    <w:rPr>
                      <w:rFonts w:eastAsiaTheme="minorHAnsi" w:cs="Calibri"/>
                      <w:lang w:val="en-US"/>
                    </w:rPr>
                    <w:t>()</w:t>
                  </w:r>
                </w:p>
                <w:p w14:paraId="63104C70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}</w:t>
                  </w:r>
                </w:p>
                <w:p w14:paraId="03514892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>})</w:t>
                  </w:r>
                </w:p>
                <w:p w14:paraId="6059C162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6E5CBD38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proofErr w:type="spellStart"/>
                  <w:proofErr w:type="gramStart"/>
                  <w:r w:rsidRPr="00145715">
                    <w:rPr>
                      <w:rFonts w:eastAsiaTheme="minorHAnsi" w:cs="Calibri"/>
                      <w:lang w:val="en-US"/>
                    </w:rPr>
                    <w:t>app.on</w:t>
                  </w:r>
                  <w:proofErr w:type="spellEnd"/>
                  <w:proofErr w:type="gramEnd"/>
                  <w:r w:rsidRPr="00145715">
                    <w:rPr>
                      <w:rFonts w:eastAsiaTheme="minorHAnsi" w:cs="Calibri"/>
                      <w:lang w:val="en-US"/>
                    </w:rPr>
                    <w:t>('activate', () =&gt; {</w:t>
                  </w:r>
                </w:p>
                <w:p w14:paraId="76D3FE68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// On macOS </w:t>
                  </w:r>
                  <w:proofErr w:type="gramStart"/>
                  <w:r w:rsidRPr="00145715">
                    <w:rPr>
                      <w:rFonts w:eastAsiaTheme="minorHAnsi" w:cs="Calibri"/>
                      <w:lang w:val="en-US"/>
                    </w:rPr>
                    <w:t>it's</w:t>
                  </w:r>
                  <w:proofErr w:type="gramEnd"/>
                  <w:r w:rsidRPr="00145715">
                    <w:rPr>
                      <w:rFonts w:eastAsiaTheme="minorHAnsi" w:cs="Calibri"/>
                      <w:lang w:val="en-US"/>
                    </w:rPr>
                    <w:t xml:space="preserve"> common to re-create a window in the app when the</w:t>
                  </w:r>
                </w:p>
                <w:p w14:paraId="3DD3DFBB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// dock icon is clicked and there are no other windows open.</w:t>
                  </w:r>
                </w:p>
                <w:p w14:paraId="043ADDD5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if (</w:t>
                  </w:r>
                  <w:proofErr w:type="spellStart"/>
                  <w:r w:rsidRPr="00145715">
                    <w:rPr>
                      <w:rFonts w:eastAsiaTheme="minorHAnsi" w:cs="Calibri"/>
                      <w:lang w:val="en-US"/>
                    </w:rPr>
                    <w:t>BrowserWindow.getAllWindows</w:t>
                  </w:r>
                  <w:proofErr w:type="spellEnd"/>
                  <w:r w:rsidRPr="00145715">
                    <w:rPr>
                      <w:rFonts w:eastAsiaTheme="minorHAnsi" w:cs="Calibri"/>
                      <w:lang w:val="en-US"/>
                    </w:rPr>
                    <w:t>(</w:t>
                  </w:r>
                  <w:proofErr w:type="gramStart"/>
                  <w:r w:rsidRPr="00145715">
                    <w:rPr>
                      <w:rFonts w:eastAsiaTheme="minorHAnsi" w:cs="Calibri"/>
                      <w:lang w:val="en-US"/>
                    </w:rPr>
                    <w:t>).length</w:t>
                  </w:r>
                  <w:proofErr w:type="gramEnd"/>
                  <w:r w:rsidRPr="00145715">
                    <w:rPr>
                      <w:rFonts w:eastAsiaTheme="minorHAnsi" w:cs="Calibri"/>
                      <w:lang w:val="en-US"/>
                    </w:rPr>
                    <w:t xml:space="preserve"> === 0) {</w:t>
                  </w:r>
                </w:p>
                <w:p w14:paraId="615CE023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  </w:t>
                  </w:r>
                  <w:proofErr w:type="spellStart"/>
                  <w:proofErr w:type="gramStart"/>
                  <w:r w:rsidRPr="00145715">
                    <w:rPr>
                      <w:rFonts w:eastAsiaTheme="minorHAnsi" w:cs="Calibri"/>
                      <w:lang w:val="en-US"/>
                    </w:rPr>
                    <w:t>createWindow</w:t>
                  </w:r>
                  <w:proofErr w:type="spellEnd"/>
                  <w:r w:rsidRPr="00145715">
                    <w:rPr>
                      <w:rFonts w:eastAsiaTheme="minorHAnsi" w:cs="Calibri"/>
                      <w:lang w:val="en-US"/>
                    </w:rPr>
                    <w:t>(</w:t>
                  </w:r>
                  <w:proofErr w:type="gramEnd"/>
                  <w:r w:rsidRPr="00145715">
                    <w:rPr>
                      <w:rFonts w:eastAsiaTheme="minorHAnsi" w:cs="Calibri"/>
                      <w:lang w:val="en-US"/>
                    </w:rPr>
                    <w:t>)</w:t>
                  </w:r>
                </w:p>
                <w:p w14:paraId="430F7B8D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</w:t>
                  </w:r>
                  <w:r w:rsidRPr="00145715">
                    <w:rPr>
                      <w:rFonts w:eastAsiaTheme="minorHAnsi" w:cs="Calibri"/>
                      <w:lang w:val="es-CO"/>
                    </w:rPr>
                    <w:t>}</w:t>
                  </w:r>
                </w:p>
                <w:p w14:paraId="4403AC16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>})</w:t>
                  </w:r>
                </w:p>
                <w:p w14:paraId="5BED95FE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</w:p>
                <w:p w14:paraId="44A00E7C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>// En este archivo puede incluir el resto del código del proceso principal específico</w:t>
                  </w:r>
                </w:p>
                <w:p w14:paraId="76663DAF" w14:textId="4B588363" w:rsidR="00145715" w:rsidRDefault="00145715" w:rsidP="00145715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// de su aplicación. </w:t>
                  </w:r>
                  <w:proofErr w:type="spellStart"/>
                  <w:r w:rsidRPr="00145715">
                    <w:rPr>
                      <w:rFonts w:eastAsiaTheme="minorHAnsi" w:cs="Calibri"/>
                      <w:lang w:val="es-CO"/>
                    </w:rPr>
                    <w:t>Tu</w:t>
                  </w:r>
                  <w:proofErr w:type="spellEnd"/>
                  <w:r w:rsidRPr="00145715">
                    <w:rPr>
                      <w:rFonts w:eastAsiaTheme="minorHAnsi" w:cs="Calibri"/>
                      <w:lang w:val="es-CO"/>
                    </w:rPr>
                    <w:t xml:space="preserve"> también puedes ponerlos en archivos separados y requerirlos aquí.</w:t>
                  </w:r>
                </w:p>
              </w:tc>
            </w:tr>
          </w:tbl>
          <w:p w14:paraId="06E3F88D" w14:textId="77777777" w:rsidR="00145715" w:rsidRPr="00145715" w:rsidRDefault="00145715" w:rsidP="00145715">
            <w:pPr>
              <w:rPr>
                <w:rFonts w:eastAsiaTheme="minorHAnsi" w:cs="Calibri"/>
                <w:lang w:val="es-CO"/>
              </w:rPr>
            </w:pPr>
          </w:p>
          <w:p w14:paraId="194F954A" w14:textId="22E74AC6" w:rsidR="008D5DBB" w:rsidRDefault="00CC28A6" w:rsidP="009D6EA6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>Luego de esto</w:t>
            </w:r>
            <w:r w:rsidR="00805530">
              <w:rPr>
                <w:rFonts w:eastAsiaTheme="minorHAnsi" w:cs="Calibri"/>
                <w:lang w:val="es-CO"/>
              </w:rPr>
              <w:t xml:space="preserve">, debemos copiar Y pegar conociendo como sería el archivo que necesitamos </w:t>
            </w:r>
            <w:r w:rsidR="00997851">
              <w:rPr>
                <w:rFonts w:eastAsiaTheme="minorHAnsi" w:cs="Calibri"/>
                <w:lang w:val="es-CO"/>
              </w:rPr>
              <w:t>hacer.</w:t>
            </w:r>
          </w:p>
          <w:tbl>
            <w:tblPr>
              <w:tblStyle w:val="Tablaconcuadrcula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9016"/>
            </w:tblGrid>
            <w:tr w:rsidR="00997851" w14:paraId="71BCB291" w14:textId="77777777" w:rsidTr="00997851">
              <w:tc>
                <w:tcPr>
                  <w:tcW w:w="9736" w:type="dxa"/>
                </w:tcPr>
                <w:p w14:paraId="21ED97F4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>&lt;!DOCTYPE html&gt;</w:t>
                  </w:r>
                </w:p>
                <w:p w14:paraId="32EB202B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>&lt;html&gt;</w:t>
                  </w:r>
                </w:p>
                <w:p w14:paraId="013DD1C4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lastRenderedPageBreak/>
                    <w:t xml:space="preserve">  &lt;head&gt;</w:t>
                  </w:r>
                </w:p>
                <w:p w14:paraId="3BA4EBE6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  &lt;meta charset="UTF-8"&gt;</w:t>
                  </w:r>
                </w:p>
                <w:p w14:paraId="40FAAA07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  &lt;title&gt;Hello </w:t>
                  </w:r>
                  <w:proofErr w:type="gramStart"/>
                  <w:r w:rsidRPr="00997851">
                    <w:rPr>
                      <w:rFonts w:eastAsiaTheme="minorHAnsi" w:cs="Calibri"/>
                      <w:lang w:val="en-US"/>
                    </w:rPr>
                    <w:t>World!&lt;</w:t>
                  </w:r>
                  <w:proofErr w:type="gramEnd"/>
                  <w:r w:rsidRPr="00997851">
                    <w:rPr>
                      <w:rFonts w:eastAsiaTheme="minorHAnsi" w:cs="Calibri"/>
                      <w:lang w:val="en-US"/>
                    </w:rPr>
                    <w:t>/title&gt;</w:t>
                  </w:r>
                </w:p>
                <w:p w14:paraId="6B599AD1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  </w:t>
                  </w:r>
                  <w:proofErr w:type="gramStart"/>
                  <w:r w:rsidRPr="00997851">
                    <w:rPr>
                      <w:rFonts w:eastAsiaTheme="minorHAnsi" w:cs="Calibri"/>
                      <w:lang w:val="en-US"/>
                    </w:rPr>
                    <w:t>&lt;!--</w:t>
                  </w:r>
                  <w:proofErr w:type="gramEnd"/>
                  <w:r w:rsidRPr="00997851">
                    <w:rPr>
                      <w:rFonts w:eastAsiaTheme="minorHAnsi" w:cs="Calibri"/>
                      <w:lang w:val="en-US"/>
                    </w:rPr>
                    <w:t xml:space="preserve"> https://electronjs.org/docs/tutorial/security#csp-meta-tag --&gt;</w:t>
                  </w:r>
                </w:p>
                <w:p w14:paraId="679540AE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  &lt;meta http-</w:t>
                  </w:r>
                  <w:proofErr w:type="spellStart"/>
                  <w:r w:rsidRPr="00997851">
                    <w:rPr>
                      <w:rFonts w:eastAsiaTheme="minorHAnsi" w:cs="Calibri"/>
                      <w:lang w:val="en-US"/>
                    </w:rPr>
                    <w:t>equiv</w:t>
                  </w:r>
                  <w:proofErr w:type="spellEnd"/>
                  <w:r w:rsidRPr="00997851">
                    <w:rPr>
                      <w:rFonts w:eastAsiaTheme="minorHAnsi" w:cs="Calibri"/>
                      <w:lang w:val="en-US"/>
                    </w:rPr>
                    <w:t>="Content-Security-Policy" content="script-</w:t>
                  </w:r>
                  <w:proofErr w:type="spellStart"/>
                  <w:r w:rsidRPr="00997851">
                    <w:rPr>
                      <w:rFonts w:eastAsiaTheme="minorHAnsi" w:cs="Calibri"/>
                      <w:lang w:val="en-US"/>
                    </w:rPr>
                    <w:t>src</w:t>
                  </w:r>
                  <w:proofErr w:type="spellEnd"/>
                  <w:r w:rsidRPr="00997851">
                    <w:rPr>
                      <w:rFonts w:eastAsiaTheme="minorHAnsi" w:cs="Calibri"/>
                      <w:lang w:val="en-US"/>
                    </w:rPr>
                    <w:t xml:space="preserve"> 'self' 'unsafe-inline';" /&gt;</w:t>
                  </w:r>
                </w:p>
                <w:p w14:paraId="63DF3DAF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&lt;/head&gt;</w:t>
                  </w:r>
                </w:p>
                <w:p w14:paraId="064E40B0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&lt;body&gt;</w:t>
                  </w:r>
                </w:p>
                <w:p w14:paraId="031458D0" w14:textId="38CCDAC6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  &lt;h1&gt;</w:t>
                  </w:r>
                  <w:r>
                    <w:rPr>
                      <w:rFonts w:eastAsiaTheme="minorHAnsi" w:cs="Calibri"/>
                      <w:lang w:val="en-US"/>
                    </w:rPr>
                    <w:t>Oscardo</w:t>
                  </w:r>
                  <w:r w:rsidRPr="00997851">
                    <w:rPr>
                      <w:rFonts w:eastAsiaTheme="minorHAnsi" w:cs="Calibri"/>
                      <w:lang w:val="en-US"/>
                    </w:rPr>
                    <w:t>&lt;/h1&gt;</w:t>
                  </w:r>
                </w:p>
                <w:p w14:paraId="3E9FD1DE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  We are using node &lt;script&gt;</w:t>
                  </w:r>
                  <w:proofErr w:type="spellStart"/>
                  <w:proofErr w:type="gramStart"/>
                  <w:r w:rsidRPr="00997851">
                    <w:rPr>
                      <w:rFonts w:eastAsiaTheme="minorHAnsi" w:cs="Calibri"/>
                      <w:lang w:val="en-US"/>
                    </w:rPr>
                    <w:t>document.write</w:t>
                  </w:r>
                  <w:proofErr w:type="spellEnd"/>
                  <w:proofErr w:type="gramEnd"/>
                  <w:r w:rsidRPr="00997851">
                    <w:rPr>
                      <w:rFonts w:eastAsiaTheme="minorHAnsi" w:cs="Calibri"/>
                      <w:lang w:val="en-US"/>
                    </w:rPr>
                    <w:t>(</w:t>
                  </w:r>
                  <w:proofErr w:type="spellStart"/>
                  <w:r w:rsidRPr="00997851">
                    <w:rPr>
                      <w:rFonts w:eastAsiaTheme="minorHAnsi" w:cs="Calibri"/>
                      <w:lang w:val="en-US"/>
                    </w:rPr>
                    <w:t>process.versions.node</w:t>
                  </w:r>
                  <w:proofErr w:type="spellEnd"/>
                  <w:r w:rsidRPr="00997851">
                    <w:rPr>
                      <w:rFonts w:eastAsiaTheme="minorHAnsi" w:cs="Calibri"/>
                      <w:lang w:val="en-US"/>
                    </w:rPr>
                    <w:t>)&lt;/script&gt;,</w:t>
                  </w:r>
                </w:p>
                <w:p w14:paraId="1443153C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  Chrome &lt;script&gt;</w:t>
                  </w:r>
                  <w:proofErr w:type="spellStart"/>
                  <w:proofErr w:type="gramStart"/>
                  <w:r w:rsidRPr="00997851">
                    <w:rPr>
                      <w:rFonts w:eastAsiaTheme="minorHAnsi" w:cs="Calibri"/>
                      <w:lang w:val="en-US"/>
                    </w:rPr>
                    <w:t>document.write</w:t>
                  </w:r>
                  <w:proofErr w:type="spellEnd"/>
                  <w:proofErr w:type="gramEnd"/>
                  <w:r w:rsidRPr="00997851">
                    <w:rPr>
                      <w:rFonts w:eastAsiaTheme="minorHAnsi" w:cs="Calibri"/>
                      <w:lang w:val="en-US"/>
                    </w:rPr>
                    <w:t>(</w:t>
                  </w:r>
                  <w:proofErr w:type="spellStart"/>
                  <w:r w:rsidRPr="00997851">
                    <w:rPr>
                      <w:rFonts w:eastAsiaTheme="minorHAnsi" w:cs="Calibri"/>
                      <w:lang w:val="en-US"/>
                    </w:rPr>
                    <w:t>process.versions.chrome</w:t>
                  </w:r>
                  <w:proofErr w:type="spellEnd"/>
                  <w:r w:rsidRPr="00997851">
                    <w:rPr>
                      <w:rFonts w:eastAsiaTheme="minorHAnsi" w:cs="Calibri"/>
                      <w:lang w:val="en-US"/>
                    </w:rPr>
                    <w:t>)&lt;/script&gt;,</w:t>
                  </w:r>
                </w:p>
                <w:p w14:paraId="6C925245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  and Electron &lt;script&gt;</w:t>
                  </w:r>
                  <w:proofErr w:type="spellStart"/>
                  <w:proofErr w:type="gramStart"/>
                  <w:r w:rsidRPr="00997851">
                    <w:rPr>
                      <w:rFonts w:eastAsiaTheme="minorHAnsi" w:cs="Calibri"/>
                      <w:lang w:val="en-US"/>
                    </w:rPr>
                    <w:t>document.write</w:t>
                  </w:r>
                  <w:proofErr w:type="spellEnd"/>
                  <w:proofErr w:type="gramEnd"/>
                  <w:r w:rsidRPr="00997851">
                    <w:rPr>
                      <w:rFonts w:eastAsiaTheme="minorHAnsi" w:cs="Calibri"/>
                      <w:lang w:val="en-US"/>
                    </w:rPr>
                    <w:t>(</w:t>
                  </w:r>
                  <w:proofErr w:type="spellStart"/>
                  <w:r w:rsidRPr="00997851">
                    <w:rPr>
                      <w:rFonts w:eastAsiaTheme="minorHAnsi" w:cs="Calibri"/>
                      <w:lang w:val="en-US"/>
                    </w:rPr>
                    <w:t>process.versions.electron</w:t>
                  </w:r>
                  <w:proofErr w:type="spellEnd"/>
                  <w:r w:rsidRPr="00997851">
                    <w:rPr>
                      <w:rFonts w:eastAsiaTheme="minorHAnsi" w:cs="Calibri"/>
                      <w:lang w:val="en-US"/>
                    </w:rPr>
                    <w:t>)&lt;/script&gt;.</w:t>
                  </w:r>
                </w:p>
                <w:p w14:paraId="446B191A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</w:t>
                  </w:r>
                  <w:r w:rsidRPr="00997851">
                    <w:rPr>
                      <w:rFonts w:eastAsiaTheme="minorHAnsi" w:cs="Calibri"/>
                      <w:lang w:val="es-CO"/>
                    </w:rPr>
                    <w:t>&lt;/</w:t>
                  </w:r>
                  <w:proofErr w:type="spellStart"/>
                  <w:r w:rsidRPr="00997851">
                    <w:rPr>
                      <w:rFonts w:eastAsiaTheme="minorHAnsi" w:cs="Calibri"/>
                      <w:lang w:val="es-CO"/>
                    </w:rPr>
                    <w:t>body</w:t>
                  </w:r>
                  <w:proofErr w:type="spellEnd"/>
                  <w:r w:rsidRPr="00997851">
                    <w:rPr>
                      <w:rFonts w:eastAsiaTheme="minorHAnsi" w:cs="Calibri"/>
                      <w:lang w:val="es-CO"/>
                    </w:rPr>
                    <w:t>&gt;</w:t>
                  </w:r>
                </w:p>
                <w:p w14:paraId="3FEFE8A4" w14:textId="5BAED3FC" w:rsidR="00997851" w:rsidRDefault="00997851" w:rsidP="00997851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  <w:r w:rsidRPr="00997851">
                    <w:rPr>
                      <w:rFonts w:eastAsiaTheme="minorHAnsi" w:cs="Calibri"/>
                      <w:lang w:val="es-CO"/>
                    </w:rPr>
                    <w:t>&lt;/</w:t>
                  </w:r>
                  <w:proofErr w:type="spellStart"/>
                  <w:r w:rsidRPr="00997851">
                    <w:rPr>
                      <w:rFonts w:eastAsiaTheme="minorHAnsi" w:cs="Calibri"/>
                      <w:lang w:val="es-CO"/>
                    </w:rPr>
                    <w:t>html</w:t>
                  </w:r>
                  <w:proofErr w:type="spellEnd"/>
                  <w:r w:rsidRPr="00997851">
                    <w:rPr>
                      <w:rFonts w:eastAsiaTheme="minorHAnsi" w:cs="Calibri"/>
                      <w:lang w:val="es-CO"/>
                    </w:rPr>
                    <w:t>&gt;</w:t>
                  </w:r>
                </w:p>
              </w:tc>
            </w:tr>
          </w:tbl>
          <w:p w14:paraId="1E2C58A3" w14:textId="77777777" w:rsidR="00997851" w:rsidRPr="007F01F2" w:rsidRDefault="00997851" w:rsidP="0099785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3FA68081" w14:textId="0FCD0B5C" w:rsidR="007A280D" w:rsidRDefault="001559CD" w:rsidP="00FD1456">
            <w:pPr>
              <w:pStyle w:val="Prrafodelista"/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>Vamos a entender todo lo que hemos pegado:</w:t>
            </w:r>
          </w:p>
          <w:p w14:paraId="58CE0309" w14:textId="18FFF8D8" w:rsidR="00283DA5" w:rsidRDefault="00283DA5" w:rsidP="00283DA5">
            <w:pPr>
              <w:pStyle w:val="Prrafodelista"/>
              <w:numPr>
                <w:ilvl w:val="0"/>
                <w:numId w:val="46"/>
              </w:numPr>
              <w:rPr>
                <w:rFonts w:eastAsiaTheme="minorHAnsi" w:cs="Calibri"/>
                <w:lang w:val="es-CO"/>
              </w:rPr>
            </w:pPr>
            <w:proofErr w:type="spellStart"/>
            <w:r w:rsidRPr="00283DA5">
              <w:rPr>
                <w:rFonts w:eastAsiaTheme="minorHAnsi" w:cs="Calibri"/>
                <w:lang w:val="es-CO"/>
              </w:rPr>
              <w:t>const</w:t>
            </w:r>
            <w:proofErr w:type="spellEnd"/>
            <w:r w:rsidRPr="00283DA5">
              <w:rPr>
                <w:rFonts w:eastAsiaTheme="minorHAnsi" w:cs="Calibri"/>
                <w:lang w:val="es-CO"/>
              </w:rPr>
              <w:t xml:space="preserve"> </w:t>
            </w:r>
            <w:proofErr w:type="gramStart"/>
            <w:r w:rsidRPr="00283DA5">
              <w:rPr>
                <w:rFonts w:eastAsiaTheme="minorHAnsi" w:cs="Calibri"/>
                <w:lang w:val="es-CO"/>
              </w:rPr>
              <w:t>{ app</w:t>
            </w:r>
            <w:proofErr w:type="gramEnd"/>
            <w:r w:rsidRPr="00283DA5">
              <w:rPr>
                <w:rFonts w:eastAsiaTheme="minorHAnsi" w:cs="Calibri"/>
                <w:lang w:val="es-CO"/>
              </w:rPr>
              <w:t xml:space="preserve">, </w:t>
            </w:r>
            <w:proofErr w:type="spellStart"/>
            <w:r w:rsidRPr="00283DA5">
              <w:rPr>
                <w:rFonts w:eastAsiaTheme="minorHAnsi" w:cs="Calibri"/>
                <w:lang w:val="es-CO"/>
              </w:rPr>
              <w:t>BrowserWindow</w:t>
            </w:r>
            <w:proofErr w:type="spellEnd"/>
            <w:r w:rsidRPr="00283DA5">
              <w:rPr>
                <w:rFonts w:eastAsiaTheme="minorHAnsi" w:cs="Calibri"/>
                <w:lang w:val="es-CO"/>
              </w:rPr>
              <w:t xml:space="preserve"> } = </w:t>
            </w:r>
            <w:proofErr w:type="spellStart"/>
            <w:r w:rsidRPr="00283DA5">
              <w:rPr>
                <w:rFonts w:eastAsiaTheme="minorHAnsi" w:cs="Calibri"/>
                <w:lang w:val="es-CO"/>
              </w:rPr>
              <w:t>require</w:t>
            </w:r>
            <w:proofErr w:type="spellEnd"/>
            <w:r w:rsidRPr="00283DA5">
              <w:rPr>
                <w:rFonts w:eastAsiaTheme="minorHAnsi" w:cs="Calibri"/>
                <w:lang w:val="es-CO"/>
              </w:rPr>
              <w:t>('</w:t>
            </w:r>
            <w:proofErr w:type="spellStart"/>
            <w:r w:rsidRPr="00283DA5">
              <w:rPr>
                <w:rFonts w:eastAsiaTheme="minorHAnsi" w:cs="Calibri"/>
                <w:lang w:val="es-CO"/>
              </w:rPr>
              <w:t>electron</w:t>
            </w:r>
            <w:proofErr w:type="spellEnd"/>
            <w:r w:rsidRPr="00283DA5">
              <w:rPr>
                <w:rFonts w:eastAsiaTheme="minorHAnsi" w:cs="Calibri"/>
                <w:lang w:val="es-CO"/>
              </w:rPr>
              <w:t>') //determinamos que e</w:t>
            </w:r>
            <w:r>
              <w:rPr>
                <w:rFonts w:eastAsiaTheme="minorHAnsi" w:cs="Calibri"/>
                <w:lang w:val="es-CO"/>
              </w:rPr>
              <w:t>lementos del sistema nosotros podemos abstraer.</w:t>
            </w:r>
          </w:p>
          <w:p w14:paraId="2EFA37CF" w14:textId="23965CD0" w:rsidR="00283DA5" w:rsidRDefault="002C49A9" w:rsidP="00283DA5">
            <w:pPr>
              <w:pStyle w:val="Prrafodelista"/>
              <w:numPr>
                <w:ilvl w:val="0"/>
                <w:numId w:val="46"/>
              </w:numPr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 xml:space="preserve">Creamos una ventana </w:t>
            </w:r>
          </w:p>
          <w:p w14:paraId="5491FD0A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proofErr w:type="spellStart"/>
            <w:r w:rsidRPr="00A34F5D">
              <w:rPr>
                <w:rFonts w:ascii="Consolas" w:hAnsi="Consolas"/>
                <w:color w:val="569CD6"/>
                <w:sz w:val="21"/>
                <w:szCs w:val="21"/>
                <w:lang w:val="es-CO" w:eastAsia="es-CO"/>
              </w:rPr>
              <w:t>function</w:t>
            </w:r>
            <w:proofErr w:type="spellEnd"/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</w:t>
            </w:r>
            <w:proofErr w:type="spellStart"/>
            <w:r w:rsidRPr="00A34F5D">
              <w:rPr>
                <w:rFonts w:ascii="Consolas" w:hAnsi="Consolas"/>
                <w:color w:val="DCDCAA"/>
                <w:sz w:val="21"/>
                <w:szCs w:val="21"/>
                <w:lang w:val="es-CO" w:eastAsia="es-CO"/>
              </w:rPr>
              <w:t>createWindow</w:t>
            </w:r>
            <w:proofErr w:type="spellEnd"/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() {</w:t>
            </w:r>
          </w:p>
          <w:p w14:paraId="7FA55619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</w:t>
            </w:r>
            <w:r w:rsidRPr="00A34F5D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// Crea la ventana del navegador.</w:t>
            </w:r>
          </w:p>
          <w:p w14:paraId="04E50BC0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</w:t>
            </w:r>
            <w:r w:rsidRPr="00A34F5D">
              <w:rPr>
                <w:rFonts w:ascii="Consolas" w:hAnsi="Consolas"/>
                <w:color w:val="569CD6"/>
                <w:sz w:val="21"/>
                <w:szCs w:val="21"/>
                <w:lang w:val="en-US" w:eastAsia="es-CO"/>
              </w:rPr>
              <w:t>const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</w:t>
            </w:r>
            <w:r w:rsidRPr="00A34F5D">
              <w:rPr>
                <w:rFonts w:ascii="Consolas" w:hAnsi="Consolas"/>
                <w:color w:val="4FC1FF"/>
                <w:sz w:val="21"/>
                <w:szCs w:val="21"/>
                <w:lang w:val="en-US" w:eastAsia="es-CO"/>
              </w:rPr>
              <w:t>win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= </w:t>
            </w:r>
            <w:r w:rsidRPr="00A34F5D">
              <w:rPr>
                <w:rFonts w:ascii="Consolas" w:hAnsi="Consolas"/>
                <w:color w:val="569CD6"/>
                <w:sz w:val="21"/>
                <w:szCs w:val="21"/>
                <w:lang w:val="en-US" w:eastAsia="es-CO"/>
              </w:rPr>
              <w:t>new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</w:t>
            </w:r>
            <w:proofErr w:type="spellStart"/>
            <w:proofErr w:type="gramStart"/>
            <w:r w:rsidRPr="00A34F5D">
              <w:rPr>
                <w:rFonts w:ascii="Consolas" w:hAnsi="Consolas"/>
                <w:color w:val="4EC9B0"/>
                <w:sz w:val="21"/>
                <w:szCs w:val="21"/>
                <w:lang w:val="en-US" w:eastAsia="es-CO"/>
              </w:rPr>
              <w:t>BrowserWindow</w:t>
            </w:r>
            <w:proofErr w:type="spellEnd"/>
            <w:r w:rsidRPr="00A34F5D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(</w:t>
            </w:r>
            <w:proofErr w:type="gramEnd"/>
            <w:r w:rsidRPr="00A34F5D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{</w:t>
            </w:r>
          </w:p>
          <w:p w14:paraId="6200723B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A34F5D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  </w:t>
            </w:r>
            <w:r w:rsidRPr="00A34F5D">
              <w:rPr>
                <w:rFonts w:ascii="Consolas" w:hAnsi="Consolas"/>
                <w:color w:val="9CDCFE"/>
                <w:sz w:val="21"/>
                <w:szCs w:val="21"/>
                <w:lang w:val="en-US" w:eastAsia="es-CO"/>
              </w:rPr>
              <w:t>width: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</w:t>
            </w:r>
            <w:r w:rsidRPr="00A34F5D">
              <w:rPr>
                <w:rFonts w:ascii="Consolas" w:hAnsi="Consolas"/>
                <w:color w:val="B5CEA8"/>
                <w:sz w:val="21"/>
                <w:szCs w:val="21"/>
                <w:lang w:val="en-US" w:eastAsia="es-CO"/>
              </w:rPr>
              <w:t>800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62B2517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34F5D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  </w:t>
            </w:r>
            <w:proofErr w:type="spellStart"/>
            <w:r w:rsidRPr="00A34F5D">
              <w:rPr>
                <w:rFonts w:ascii="Consolas" w:hAnsi="Consolas"/>
                <w:color w:val="9CDCFE"/>
                <w:sz w:val="21"/>
                <w:szCs w:val="21"/>
                <w:lang w:val="es-CO" w:eastAsia="es-CO"/>
              </w:rPr>
              <w:t>height</w:t>
            </w:r>
            <w:proofErr w:type="spellEnd"/>
            <w:r w:rsidRPr="00A34F5D">
              <w:rPr>
                <w:rFonts w:ascii="Consolas" w:hAnsi="Consolas"/>
                <w:color w:val="9CDCFE"/>
                <w:sz w:val="21"/>
                <w:szCs w:val="21"/>
                <w:lang w:val="es-CO" w:eastAsia="es-CO"/>
              </w:rPr>
              <w:t>: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</w:t>
            </w:r>
            <w:r w:rsidRPr="00A34F5D">
              <w:rPr>
                <w:rFonts w:ascii="Consolas" w:hAnsi="Consolas"/>
                <w:color w:val="B5CEA8"/>
                <w:sz w:val="21"/>
                <w:szCs w:val="21"/>
                <w:lang w:val="es-CO" w:eastAsia="es-CO"/>
              </w:rPr>
              <w:t>600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,</w:t>
            </w:r>
          </w:p>
          <w:p w14:paraId="003AAD2A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  </w:t>
            </w:r>
            <w:proofErr w:type="spellStart"/>
            <w:r w:rsidRPr="00A34F5D">
              <w:rPr>
                <w:rFonts w:ascii="Consolas" w:hAnsi="Consolas"/>
                <w:color w:val="9CDCFE"/>
                <w:sz w:val="21"/>
                <w:szCs w:val="21"/>
                <w:lang w:val="es-CO" w:eastAsia="es-CO"/>
              </w:rPr>
              <w:t>webPreferences</w:t>
            </w:r>
            <w:proofErr w:type="spellEnd"/>
            <w:r w:rsidRPr="00A34F5D">
              <w:rPr>
                <w:rFonts w:ascii="Consolas" w:hAnsi="Consolas"/>
                <w:color w:val="9CDCFE"/>
                <w:sz w:val="21"/>
                <w:szCs w:val="21"/>
                <w:lang w:val="es-CO" w:eastAsia="es-CO"/>
              </w:rPr>
              <w:t>: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{</w:t>
            </w:r>
          </w:p>
          <w:p w14:paraId="6611D482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    </w:t>
            </w:r>
            <w:proofErr w:type="spellStart"/>
            <w:r w:rsidRPr="00A34F5D">
              <w:rPr>
                <w:rFonts w:ascii="Consolas" w:hAnsi="Consolas"/>
                <w:color w:val="9CDCFE"/>
                <w:sz w:val="21"/>
                <w:szCs w:val="21"/>
                <w:lang w:val="es-CO" w:eastAsia="es-CO"/>
              </w:rPr>
              <w:t>nodeIntegration</w:t>
            </w:r>
            <w:proofErr w:type="spellEnd"/>
            <w:r w:rsidRPr="00A34F5D">
              <w:rPr>
                <w:rFonts w:ascii="Consolas" w:hAnsi="Consolas"/>
                <w:color w:val="9CDCFE"/>
                <w:sz w:val="21"/>
                <w:szCs w:val="21"/>
                <w:lang w:val="es-CO" w:eastAsia="es-CO"/>
              </w:rPr>
              <w:t>: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</w:t>
            </w:r>
            <w:r w:rsidRPr="00A34F5D">
              <w:rPr>
                <w:rFonts w:ascii="Consolas" w:hAnsi="Consolas"/>
                <w:color w:val="569CD6"/>
                <w:sz w:val="21"/>
                <w:szCs w:val="21"/>
                <w:lang w:val="es-CO" w:eastAsia="es-CO"/>
              </w:rPr>
              <w:t>true</w:t>
            </w:r>
          </w:p>
          <w:p w14:paraId="55127E88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  }</w:t>
            </w:r>
          </w:p>
          <w:p w14:paraId="418D0092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})</w:t>
            </w:r>
          </w:p>
          <w:p w14:paraId="595BC0B9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</w:p>
          <w:p w14:paraId="5A7368EF" w14:textId="0D5E0C47" w:rsidR="004F4991" w:rsidRDefault="00A73651" w:rsidP="004F4991">
            <w:pPr>
              <w:pStyle w:val="Prrafodelista"/>
              <w:ind w:left="1080"/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>Determinamos el tamaño que deseamos asociar</w:t>
            </w:r>
          </w:p>
          <w:p w14:paraId="6C09BC2F" w14:textId="0ADA8DE3" w:rsidR="00A73651" w:rsidRDefault="00A73651" w:rsidP="004F4991">
            <w:pPr>
              <w:pStyle w:val="Prrafodelista"/>
              <w:ind w:left="1080"/>
              <w:rPr>
                <w:rFonts w:eastAsiaTheme="minorHAnsi" w:cs="Calibri"/>
                <w:lang w:val="es-CO"/>
              </w:rPr>
            </w:pPr>
          </w:p>
          <w:p w14:paraId="4C387D08" w14:textId="0085F2AE" w:rsidR="00C507BF" w:rsidRPr="00B03256" w:rsidRDefault="00315932" w:rsidP="00B03256">
            <w:pPr>
              <w:pStyle w:val="Prrafodelista"/>
              <w:ind w:left="1080"/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 xml:space="preserve">Y </w:t>
            </w:r>
            <w:r w:rsidR="000B1990">
              <w:rPr>
                <w:rFonts w:eastAsiaTheme="minorHAnsi" w:cs="Calibri"/>
                <w:lang w:val="es-CO"/>
              </w:rPr>
              <w:t>las preferencias</w:t>
            </w:r>
            <w:r w:rsidR="002205B4">
              <w:rPr>
                <w:rFonts w:eastAsiaTheme="minorHAnsi" w:cs="Calibri"/>
                <w:lang w:val="es-CO"/>
              </w:rPr>
              <w:t xml:space="preserve">, </w:t>
            </w:r>
            <w:r w:rsidR="000B1990">
              <w:rPr>
                <w:rFonts w:eastAsiaTheme="minorHAnsi" w:cs="Calibri"/>
                <w:lang w:val="es-CO"/>
              </w:rPr>
              <w:t>si nosotros deseamos</w:t>
            </w:r>
            <w:r w:rsidR="002205B4">
              <w:rPr>
                <w:rFonts w:eastAsiaTheme="minorHAnsi" w:cs="Calibri"/>
                <w:lang w:val="es-CO"/>
              </w:rPr>
              <w:t xml:space="preserve"> utilizar la integración por </w:t>
            </w:r>
            <w:proofErr w:type="spellStart"/>
            <w:r w:rsidR="002205B4">
              <w:rPr>
                <w:rFonts w:eastAsiaTheme="minorHAnsi" w:cs="Calibri"/>
                <w:lang w:val="es-CO"/>
              </w:rPr>
              <w:t>Node</w:t>
            </w:r>
            <w:proofErr w:type="spellEnd"/>
            <w:r w:rsidR="002205B4">
              <w:rPr>
                <w:rFonts w:eastAsiaTheme="minorHAnsi" w:cs="Calibri"/>
                <w:lang w:val="es-CO"/>
              </w:rPr>
              <w:t xml:space="preserve"> o si nosotros deseamos tener otro gestor, en este momento dejamos true</w:t>
            </w:r>
            <w:r w:rsidR="00B03256">
              <w:rPr>
                <w:rFonts w:eastAsiaTheme="minorHAnsi" w:cs="Calibri"/>
                <w:lang w:val="es-CO"/>
              </w:rPr>
              <w:t>.</w:t>
            </w:r>
          </w:p>
          <w:p w14:paraId="48397B99" w14:textId="54DFF3BB" w:rsidR="001559CD" w:rsidRDefault="00670E1A" w:rsidP="00B03256">
            <w:pPr>
              <w:pStyle w:val="Prrafodelista"/>
              <w:numPr>
                <w:ilvl w:val="0"/>
                <w:numId w:val="46"/>
              </w:numPr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>El tipo de archivo (</w:t>
            </w:r>
            <w:proofErr w:type="spellStart"/>
            <w:r>
              <w:rPr>
                <w:rFonts w:eastAsiaTheme="minorHAnsi" w:cs="Calibri"/>
                <w:lang w:val="es-CO"/>
              </w:rPr>
              <w:t>html</w:t>
            </w:r>
            <w:proofErr w:type="spellEnd"/>
            <w:r>
              <w:rPr>
                <w:rFonts w:eastAsiaTheme="minorHAnsi" w:cs="Calibri"/>
                <w:lang w:val="es-CO"/>
              </w:rPr>
              <w:t xml:space="preserve">) y la integración con el </w:t>
            </w:r>
            <w:proofErr w:type="spellStart"/>
            <w:r w:rsidR="00A12B68">
              <w:rPr>
                <w:rFonts w:eastAsiaTheme="minorHAnsi" w:cs="Calibri"/>
                <w:lang w:val="es-CO"/>
              </w:rPr>
              <w:t>openDevTools</w:t>
            </w:r>
            <w:proofErr w:type="spellEnd"/>
            <w:r w:rsidR="00A12B68">
              <w:rPr>
                <w:rFonts w:eastAsiaTheme="minorHAnsi" w:cs="Calibri"/>
                <w:lang w:val="es-CO"/>
              </w:rPr>
              <w:t xml:space="preserve"> (opcional)</w:t>
            </w:r>
          </w:p>
          <w:p w14:paraId="4C7317B1" w14:textId="77777777" w:rsidR="00A12B68" w:rsidRPr="00A12B68" w:rsidRDefault="00A12B68" w:rsidP="00A12B68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</w:t>
            </w:r>
            <w:r w:rsidRPr="00A12B68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// y carga el index.html de la aplicación.</w:t>
            </w:r>
          </w:p>
          <w:p w14:paraId="7660B3CB" w14:textId="77777777" w:rsidR="00A12B68" w:rsidRPr="00A12B68" w:rsidRDefault="00A12B68" w:rsidP="00A12B68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</w:t>
            </w:r>
            <w:proofErr w:type="spellStart"/>
            <w:proofErr w:type="gramStart"/>
            <w:r w:rsidRPr="00A12B68">
              <w:rPr>
                <w:rFonts w:ascii="Consolas" w:hAnsi="Consolas"/>
                <w:color w:val="4FC1FF"/>
                <w:sz w:val="21"/>
                <w:szCs w:val="21"/>
                <w:lang w:val="es-CO" w:eastAsia="es-CO"/>
              </w:rPr>
              <w:t>win</w:t>
            </w:r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.</w:t>
            </w:r>
            <w:r w:rsidRPr="00A12B68">
              <w:rPr>
                <w:rFonts w:ascii="Consolas" w:hAnsi="Consolas"/>
                <w:color w:val="DCDCAA"/>
                <w:sz w:val="21"/>
                <w:szCs w:val="21"/>
                <w:lang w:val="es-CO" w:eastAsia="es-CO"/>
              </w:rPr>
              <w:t>loadFile</w:t>
            </w:r>
            <w:proofErr w:type="spellEnd"/>
            <w:proofErr w:type="gramEnd"/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(</w:t>
            </w:r>
            <w:r w:rsidRPr="00A12B68">
              <w:rPr>
                <w:rFonts w:ascii="Consolas" w:hAnsi="Consolas"/>
                <w:color w:val="CE9178"/>
                <w:sz w:val="21"/>
                <w:szCs w:val="21"/>
                <w:lang w:val="es-CO" w:eastAsia="es-CO"/>
              </w:rPr>
              <w:t>'index.html'</w:t>
            </w:r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)</w:t>
            </w:r>
          </w:p>
          <w:p w14:paraId="76DE726C" w14:textId="77777777" w:rsidR="00A12B68" w:rsidRPr="00A12B68" w:rsidRDefault="00A12B68" w:rsidP="00A12B68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</w:p>
          <w:p w14:paraId="4ED886DB" w14:textId="77777777" w:rsidR="00A12B68" w:rsidRPr="00A12B68" w:rsidRDefault="00A12B68" w:rsidP="00A12B68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</w:t>
            </w:r>
            <w:r w:rsidRPr="00A12B68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// Abre las herramientas de desarrollo (</w:t>
            </w:r>
            <w:proofErr w:type="spellStart"/>
            <w:r w:rsidRPr="00A12B68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DevTools</w:t>
            </w:r>
            <w:proofErr w:type="spellEnd"/>
            <w:r w:rsidRPr="00A12B68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).</w:t>
            </w:r>
          </w:p>
          <w:p w14:paraId="63BA4F81" w14:textId="77777777" w:rsidR="00A12B68" w:rsidRPr="00A12B68" w:rsidRDefault="00A12B68" w:rsidP="00A12B68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</w:t>
            </w:r>
            <w:proofErr w:type="spellStart"/>
            <w:proofErr w:type="gramStart"/>
            <w:r w:rsidRPr="00A12B68">
              <w:rPr>
                <w:rFonts w:ascii="Consolas" w:hAnsi="Consolas"/>
                <w:color w:val="4FC1FF"/>
                <w:sz w:val="21"/>
                <w:szCs w:val="21"/>
                <w:lang w:val="es-CO" w:eastAsia="es-CO"/>
              </w:rPr>
              <w:t>win</w:t>
            </w:r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.</w:t>
            </w:r>
            <w:r w:rsidRPr="00A12B68">
              <w:rPr>
                <w:rFonts w:ascii="Consolas" w:hAnsi="Consolas"/>
                <w:color w:val="4FC1FF"/>
                <w:sz w:val="21"/>
                <w:szCs w:val="21"/>
                <w:lang w:val="es-CO" w:eastAsia="es-CO"/>
              </w:rPr>
              <w:t>webContents</w:t>
            </w:r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.</w:t>
            </w:r>
            <w:r w:rsidRPr="00A12B68">
              <w:rPr>
                <w:rFonts w:ascii="Consolas" w:hAnsi="Consolas"/>
                <w:color w:val="DCDCAA"/>
                <w:sz w:val="21"/>
                <w:szCs w:val="21"/>
                <w:lang w:val="es-CO" w:eastAsia="es-CO"/>
              </w:rPr>
              <w:t>openDevTools</w:t>
            </w:r>
            <w:proofErr w:type="spellEnd"/>
            <w:proofErr w:type="gramEnd"/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()</w:t>
            </w:r>
          </w:p>
          <w:p w14:paraId="2E962EB7" w14:textId="77777777" w:rsidR="00A12B68" w:rsidRPr="00A12B68" w:rsidRDefault="00A12B68" w:rsidP="00A12B68">
            <w:pPr>
              <w:rPr>
                <w:rFonts w:eastAsiaTheme="minorHAnsi" w:cs="Calibri"/>
                <w:lang w:val="es-CO"/>
              </w:rPr>
            </w:pPr>
          </w:p>
          <w:p w14:paraId="01F0BB75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8C579E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// Este método se llamará cuando </w:t>
            </w:r>
            <w:proofErr w:type="spellStart"/>
            <w:r w:rsidRPr="008C579E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Electron</w:t>
            </w:r>
            <w:proofErr w:type="spellEnd"/>
            <w:r w:rsidRPr="008C579E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 haya finalizado</w:t>
            </w:r>
          </w:p>
          <w:p w14:paraId="0B543313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8C579E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// la inicialización y esté preparado para crear la ventana del navegador.</w:t>
            </w:r>
          </w:p>
          <w:p w14:paraId="383822E4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8C579E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// Algunas APIs pueden solamente ser usadas despues de que este evento ocurra.</w:t>
            </w:r>
          </w:p>
          <w:p w14:paraId="5C9F5E22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proofErr w:type="spellStart"/>
            <w:proofErr w:type="gramStart"/>
            <w:r w:rsidRPr="008C579E">
              <w:rPr>
                <w:rFonts w:ascii="Consolas" w:hAnsi="Consolas"/>
                <w:color w:val="4FC1FF"/>
                <w:sz w:val="21"/>
                <w:szCs w:val="21"/>
                <w:lang w:val="en-US" w:eastAsia="es-CO"/>
              </w:rPr>
              <w:t>app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.</w:t>
            </w:r>
            <w:r w:rsidRPr="008C579E">
              <w:rPr>
                <w:rFonts w:ascii="Consolas" w:hAnsi="Consolas"/>
                <w:color w:val="DCDCAA"/>
                <w:sz w:val="21"/>
                <w:szCs w:val="21"/>
                <w:lang w:val="en-US" w:eastAsia="es-CO"/>
              </w:rPr>
              <w:t>whenReady</w:t>
            </w:r>
            <w:proofErr w:type="spellEnd"/>
            <w:proofErr w:type="gramEnd"/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().</w:t>
            </w:r>
            <w:r w:rsidRPr="008C579E">
              <w:rPr>
                <w:rFonts w:ascii="Consolas" w:hAnsi="Consolas"/>
                <w:color w:val="DCDCAA"/>
                <w:sz w:val="21"/>
                <w:szCs w:val="21"/>
                <w:lang w:val="en-US" w:eastAsia="es-CO"/>
              </w:rPr>
              <w:t>then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(</w:t>
            </w:r>
            <w:proofErr w:type="spellStart"/>
            <w:r w:rsidRPr="008C579E">
              <w:rPr>
                <w:rFonts w:ascii="Consolas" w:hAnsi="Consolas"/>
                <w:color w:val="DCDCAA"/>
                <w:sz w:val="21"/>
                <w:szCs w:val="21"/>
                <w:lang w:val="en-US" w:eastAsia="es-CO"/>
              </w:rPr>
              <w:t>createWindow</w:t>
            </w:r>
            <w:proofErr w:type="spellEnd"/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)</w:t>
            </w:r>
          </w:p>
          <w:p w14:paraId="68EB1CAF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</w:p>
          <w:p w14:paraId="1EB859B7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6A9955"/>
                <w:sz w:val="21"/>
                <w:szCs w:val="21"/>
                <w:lang w:val="en-US" w:eastAsia="es-CO"/>
              </w:rPr>
              <w:t>// Quit when all windows are closed, except on macOS. There, </w:t>
            </w:r>
            <w:proofErr w:type="gramStart"/>
            <w:r w:rsidRPr="008C579E">
              <w:rPr>
                <w:rFonts w:ascii="Consolas" w:hAnsi="Consolas"/>
                <w:color w:val="6A9955"/>
                <w:sz w:val="21"/>
                <w:szCs w:val="21"/>
                <w:lang w:val="en-US" w:eastAsia="es-CO"/>
              </w:rPr>
              <w:t>it's</w:t>
            </w:r>
            <w:proofErr w:type="gramEnd"/>
            <w:r w:rsidRPr="008C579E">
              <w:rPr>
                <w:rFonts w:ascii="Consolas" w:hAnsi="Consolas"/>
                <w:color w:val="6A9955"/>
                <w:sz w:val="21"/>
                <w:szCs w:val="21"/>
                <w:lang w:val="en-US" w:eastAsia="es-CO"/>
              </w:rPr>
              <w:t> common</w:t>
            </w:r>
          </w:p>
          <w:p w14:paraId="215689CA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6A9955"/>
                <w:sz w:val="21"/>
                <w:szCs w:val="21"/>
                <w:lang w:val="en-US" w:eastAsia="es-CO"/>
              </w:rPr>
              <w:t>// for applications and their menu bar to stay active until the user quits</w:t>
            </w:r>
          </w:p>
          <w:p w14:paraId="0FF0C8BA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6A9955"/>
                <w:sz w:val="21"/>
                <w:szCs w:val="21"/>
                <w:lang w:val="en-US" w:eastAsia="es-CO"/>
              </w:rPr>
              <w:t>// explicitly with </w:t>
            </w:r>
            <w:proofErr w:type="spellStart"/>
            <w:r w:rsidRPr="008C579E">
              <w:rPr>
                <w:rFonts w:ascii="Consolas" w:hAnsi="Consolas"/>
                <w:color w:val="6A9955"/>
                <w:sz w:val="21"/>
                <w:szCs w:val="21"/>
                <w:lang w:val="en-US" w:eastAsia="es-CO"/>
              </w:rPr>
              <w:t>Cmd</w:t>
            </w:r>
            <w:proofErr w:type="spellEnd"/>
            <w:r w:rsidRPr="008C579E">
              <w:rPr>
                <w:rFonts w:ascii="Consolas" w:hAnsi="Consolas"/>
                <w:color w:val="6A9955"/>
                <w:sz w:val="21"/>
                <w:szCs w:val="21"/>
                <w:lang w:val="en-US" w:eastAsia="es-CO"/>
              </w:rPr>
              <w:t> + Q.</w:t>
            </w:r>
          </w:p>
          <w:p w14:paraId="23513FD8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proofErr w:type="spellStart"/>
            <w:proofErr w:type="gramStart"/>
            <w:r w:rsidRPr="008C579E">
              <w:rPr>
                <w:rFonts w:ascii="Consolas" w:hAnsi="Consolas"/>
                <w:color w:val="4FC1FF"/>
                <w:sz w:val="21"/>
                <w:szCs w:val="21"/>
                <w:lang w:val="en-US" w:eastAsia="es-CO"/>
              </w:rPr>
              <w:t>app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.</w:t>
            </w:r>
            <w:r w:rsidRPr="008C579E">
              <w:rPr>
                <w:rFonts w:ascii="Consolas" w:hAnsi="Consolas"/>
                <w:color w:val="DCDCAA"/>
                <w:sz w:val="21"/>
                <w:szCs w:val="21"/>
                <w:lang w:val="en-US" w:eastAsia="es-CO"/>
              </w:rPr>
              <w:t>on</w:t>
            </w:r>
            <w:proofErr w:type="spellEnd"/>
            <w:proofErr w:type="gramEnd"/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(</w:t>
            </w:r>
            <w:r w:rsidRPr="008C579E">
              <w:rPr>
                <w:rFonts w:ascii="Consolas" w:hAnsi="Consolas"/>
                <w:color w:val="CE9178"/>
                <w:sz w:val="21"/>
                <w:szCs w:val="21"/>
                <w:lang w:val="en-US" w:eastAsia="es-CO"/>
              </w:rPr>
              <w:t>'window-all-closed'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, () </w:t>
            </w:r>
            <w:r w:rsidRPr="008C579E">
              <w:rPr>
                <w:rFonts w:ascii="Consolas" w:hAnsi="Consolas"/>
                <w:color w:val="569CD6"/>
                <w:sz w:val="21"/>
                <w:szCs w:val="21"/>
                <w:lang w:val="en-US" w:eastAsia="es-CO"/>
              </w:rPr>
              <w:t>=&gt;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{</w:t>
            </w:r>
          </w:p>
          <w:p w14:paraId="7F0B04C0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</w:t>
            </w:r>
            <w:r w:rsidRPr="008C579E">
              <w:rPr>
                <w:rFonts w:ascii="Consolas" w:hAnsi="Consolas"/>
                <w:color w:val="C586C0"/>
                <w:sz w:val="21"/>
                <w:szCs w:val="21"/>
                <w:lang w:val="en-US" w:eastAsia="es-CO"/>
              </w:rPr>
              <w:t>if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(</w:t>
            </w:r>
            <w:proofErr w:type="spellStart"/>
            <w:proofErr w:type="gramStart"/>
            <w:r w:rsidRPr="008C579E">
              <w:rPr>
                <w:rFonts w:ascii="Consolas" w:hAnsi="Consolas"/>
                <w:color w:val="9CDCFE"/>
                <w:sz w:val="21"/>
                <w:szCs w:val="21"/>
                <w:lang w:val="en-US" w:eastAsia="es-CO"/>
              </w:rPr>
              <w:t>process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.</w:t>
            </w:r>
            <w:r w:rsidRPr="008C579E">
              <w:rPr>
                <w:rFonts w:ascii="Consolas" w:hAnsi="Consolas"/>
                <w:color w:val="9CDCFE"/>
                <w:sz w:val="21"/>
                <w:szCs w:val="21"/>
                <w:lang w:val="en-US" w:eastAsia="es-CO"/>
              </w:rPr>
              <w:t>platform</w:t>
            </w:r>
            <w:proofErr w:type="spellEnd"/>
            <w:proofErr w:type="gramEnd"/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!== </w:t>
            </w:r>
            <w:r w:rsidRPr="008C579E">
              <w:rPr>
                <w:rFonts w:ascii="Consolas" w:hAnsi="Consolas"/>
                <w:color w:val="CE9178"/>
                <w:sz w:val="21"/>
                <w:szCs w:val="21"/>
                <w:lang w:val="en-US" w:eastAsia="es-CO"/>
              </w:rPr>
              <w:t>'</w:t>
            </w:r>
            <w:proofErr w:type="spellStart"/>
            <w:r w:rsidRPr="008C579E">
              <w:rPr>
                <w:rFonts w:ascii="Consolas" w:hAnsi="Consolas"/>
                <w:color w:val="CE9178"/>
                <w:sz w:val="21"/>
                <w:szCs w:val="21"/>
                <w:lang w:val="en-US" w:eastAsia="es-CO"/>
              </w:rPr>
              <w:t>darwin</w:t>
            </w:r>
            <w:proofErr w:type="spellEnd"/>
            <w:r w:rsidRPr="008C579E">
              <w:rPr>
                <w:rFonts w:ascii="Consolas" w:hAnsi="Consolas"/>
                <w:color w:val="CE9178"/>
                <w:sz w:val="21"/>
                <w:szCs w:val="21"/>
                <w:lang w:val="en-US" w:eastAsia="es-CO"/>
              </w:rPr>
              <w:t>'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) {</w:t>
            </w:r>
          </w:p>
          <w:p w14:paraId="64C23E4C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  </w:t>
            </w:r>
            <w:proofErr w:type="spellStart"/>
            <w:proofErr w:type="gramStart"/>
            <w:r w:rsidRPr="008C579E">
              <w:rPr>
                <w:rFonts w:ascii="Consolas" w:hAnsi="Consolas"/>
                <w:color w:val="4FC1FF"/>
                <w:sz w:val="21"/>
                <w:szCs w:val="21"/>
                <w:lang w:val="en-US" w:eastAsia="es-CO"/>
              </w:rPr>
              <w:t>app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.</w:t>
            </w:r>
            <w:r w:rsidRPr="008C579E">
              <w:rPr>
                <w:rFonts w:ascii="Consolas" w:hAnsi="Consolas"/>
                <w:color w:val="DCDCAA"/>
                <w:sz w:val="21"/>
                <w:szCs w:val="21"/>
                <w:lang w:val="en-US" w:eastAsia="es-CO"/>
              </w:rPr>
              <w:t>quit</w:t>
            </w:r>
            <w:proofErr w:type="spellEnd"/>
            <w:proofErr w:type="gramEnd"/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()</w:t>
            </w:r>
          </w:p>
          <w:p w14:paraId="0ADCCFE4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}</w:t>
            </w:r>
          </w:p>
          <w:p w14:paraId="54200EFB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})</w:t>
            </w:r>
          </w:p>
          <w:p w14:paraId="6CEB9304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</w:p>
          <w:p w14:paraId="2473E682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proofErr w:type="spellStart"/>
            <w:proofErr w:type="gramStart"/>
            <w:r w:rsidRPr="008C579E">
              <w:rPr>
                <w:rFonts w:ascii="Consolas" w:hAnsi="Consolas"/>
                <w:color w:val="4FC1FF"/>
                <w:sz w:val="21"/>
                <w:szCs w:val="21"/>
                <w:lang w:val="en-US" w:eastAsia="es-CO"/>
              </w:rPr>
              <w:t>app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.</w:t>
            </w:r>
            <w:r w:rsidRPr="008C579E">
              <w:rPr>
                <w:rFonts w:ascii="Consolas" w:hAnsi="Consolas"/>
                <w:color w:val="DCDCAA"/>
                <w:sz w:val="21"/>
                <w:szCs w:val="21"/>
                <w:lang w:val="en-US" w:eastAsia="es-CO"/>
              </w:rPr>
              <w:t>on</w:t>
            </w:r>
            <w:proofErr w:type="spellEnd"/>
            <w:proofErr w:type="gramEnd"/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(</w:t>
            </w:r>
            <w:r w:rsidRPr="008C579E">
              <w:rPr>
                <w:rFonts w:ascii="Consolas" w:hAnsi="Consolas"/>
                <w:color w:val="CE9178"/>
                <w:sz w:val="21"/>
                <w:szCs w:val="21"/>
                <w:lang w:val="en-US" w:eastAsia="es-CO"/>
              </w:rPr>
              <w:t>'activate'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, () </w:t>
            </w:r>
            <w:r w:rsidRPr="008C579E">
              <w:rPr>
                <w:rFonts w:ascii="Consolas" w:hAnsi="Consolas"/>
                <w:color w:val="569CD6"/>
                <w:sz w:val="21"/>
                <w:szCs w:val="21"/>
                <w:lang w:val="en-US" w:eastAsia="es-CO"/>
              </w:rPr>
              <w:t>=&gt;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{</w:t>
            </w:r>
          </w:p>
          <w:p w14:paraId="0D5ECBFE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</w:t>
            </w:r>
            <w:r w:rsidRPr="008C579E">
              <w:rPr>
                <w:rFonts w:ascii="Consolas" w:hAnsi="Consolas"/>
                <w:color w:val="6A9955"/>
                <w:sz w:val="21"/>
                <w:szCs w:val="21"/>
                <w:lang w:val="en-US" w:eastAsia="es-CO"/>
              </w:rPr>
              <w:t>// On macOS </w:t>
            </w:r>
            <w:proofErr w:type="gramStart"/>
            <w:r w:rsidRPr="008C579E">
              <w:rPr>
                <w:rFonts w:ascii="Consolas" w:hAnsi="Consolas"/>
                <w:color w:val="6A9955"/>
                <w:sz w:val="21"/>
                <w:szCs w:val="21"/>
                <w:lang w:val="en-US" w:eastAsia="es-CO"/>
              </w:rPr>
              <w:t>it's</w:t>
            </w:r>
            <w:proofErr w:type="gramEnd"/>
            <w:r w:rsidRPr="008C579E">
              <w:rPr>
                <w:rFonts w:ascii="Consolas" w:hAnsi="Consolas"/>
                <w:color w:val="6A9955"/>
                <w:sz w:val="21"/>
                <w:szCs w:val="21"/>
                <w:lang w:val="en-US" w:eastAsia="es-CO"/>
              </w:rPr>
              <w:t> common to re-create a window in the app when the</w:t>
            </w:r>
          </w:p>
          <w:p w14:paraId="08C47CAF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</w:t>
            </w:r>
            <w:r w:rsidRPr="008C579E">
              <w:rPr>
                <w:rFonts w:ascii="Consolas" w:hAnsi="Consolas"/>
                <w:color w:val="6A9955"/>
                <w:sz w:val="21"/>
                <w:szCs w:val="21"/>
                <w:lang w:val="en-US" w:eastAsia="es-CO"/>
              </w:rPr>
              <w:t>// dock icon is clicked and there are no other windows open.</w:t>
            </w:r>
          </w:p>
          <w:p w14:paraId="74EFFBE5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</w:t>
            </w:r>
            <w:r w:rsidRPr="008C579E">
              <w:rPr>
                <w:rFonts w:ascii="Consolas" w:hAnsi="Consolas"/>
                <w:color w:val="C586C0"/>
                <w:sz w:val="21"/>
                <w:szCs w:val="21"/>
                <w:lang w:val="en-US" w:eastAsia="es-CO"/>
              </w:rPr>
              <w:t>if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(</w:t>
            </w:r>
            <w:proofErr w:type="spellStart"/>
            <w:r w:rsidRPr="008C579E">
              <w:rPr>
                <w:rFonts w:ascii="Consolas" w:hAnsi="Consolas"/>
                <w:color w:val="4EC9B0"/>
                <w:sz w:val="21"/>
                <w:szCs w:val="21"/>
                <w:lang w:val="en-US" w:eastAsia="es-CO"/>
              </w:rPr>
              <w:t>BrowserWindow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.</w:t>
            </w:r>
            <w:r w:rsidRPr="008C579E">
              <w:rPr>
                <w:rFonts w:ascii="Consolas" w:hAnsi="Consolas"/>
                <w:color w:val="DCDCAA"/>
                <w:sz w:val="21"/>
                <w:szCs w:val="21"/>
                <w:lang w:val="en-US" w:eastAsia="es-CO"/>
              </w:rPr>
              <w:t>getAllWindows</w:t>
            </w:r>
            <w:proofErr w:type="spellEnd"/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(</w:t>
            </w:r>
            <w:proofErr w:type="gramStart"/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).</w:t>
            </w:r>
            <w:r w:rsidRPr="008C579E">
              <w:rPr>
                <w:rFonts w:ascii="Consolas" w:hAnsi="Consolas"/>
                <w:color w:val="9CDCFE"/>
                <w:sz w:val="21"/>
                <w:szCs w:val="21"/>
                <w:lang w:val="en-US" w:eastAsia="es-CO"/>
              </w:rPr>
              <w:t>length</w:t>
            </w:r>
            <w:proofErr w:type="gramEnd"/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=== </w:t>
            </w:r>
            <w:r w:rsidRPr="008C579E">
              <w:rPr>
                <w:rFonts w:ascii="Consolas" w:hAnsi="Consolas"/>
                <w:color w:val="B5CEA8"/>
                <w:sz w:val="21"/>
                <w:szCs w:val="21"/>
                <w:lang w:val="en-US" w:eastAsia="es-CO"/>
              </w:rPr>
              <w:t>0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) {</w:t>
            </w:r>
          </w:p>
          <w:p w14:paraId="359F747B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  </w:t>
            </w:r>
            <w:proofErr w:type="spellStart"/>
            <w:proofErr w:type="gramStart"/>
            <w:r w:rsidRPr="008C579E">
              <w:rPr>
                <w:rFonts w:ascii="Consolas" w:hAnsi="Consolas"/>
                <w:color w:val="DCDCAA"/>
                <w:sz w:val="21"/>
                <w:szCs w:val="21"/>
                <w:lang w:val="en-US" w:eastAsia="es-CO"/>
              </w:rPr>
              <w:t>createWindow</w:t>
            </w:r>
            <w:proofErr w:type="spellEnd"/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(</w:t>
            </w:r>
            <w:proofErr w:type="gramEnd"/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)</w:t>
            </w:r>
          </w:p>
          <w:p w14:paraId="414468ED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}</w:t>
            </w:r>
          </w:p>
          <w:p w14:paraId="787A288E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})</w:t>
            </w:r>
          </w:p>
          <w:p w14:paraId="0172D556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</w:p>
          <w:p w14:paraId="2D6F0090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8C579E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// En este archivo puede incluir el resto del código del proceso principal específico</w:t>
            </w:r>
          </w:p>
          <w:p w14:paraId="16755042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8C579E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// de su aplicación. Tu también puedes ponerlos en archivos separados y requerirlos aquí.</w:t>
            </w:r>
          </w:p>
          <w:p w14:paraId="2D94BEF2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</w:p>
          <w:p w14:paraId="049386D5" w14:textId="74CDE4C6" w:rsidR="00C16D0A" w:rsidRDefault="00C16D0A" w:rsidP="00C16D0A">
            <w:pPr>
              <w:rPr>
                <w:rFonts w:eastAsiaTheme="minorHAnsi" w:cs="Calibri"/>
                <w:lang w:val="es-CO"/>
              </w:rPr>
            </w:pPr>
          </w:p>
          <w:p w14:paraId="19CE6DA1" w14:textId="71CE0A6C" w:rsidR="00A85050" w:rsidRDefault="00A85050" w:rsidP="00C16D0A">
            <w:pPr>
              <w:rPr>
                <w:rFonts w:eastAsiaTheme="minorHAnsi" w:cs="Calibri"/>
                <w:lang w:val="es-CO"/>
              </w:rPr>
            </w:pPr>
          </w:p>
          <w:p w14:paraId="0872D33D" w14:textId="7C9AA67B" w:rsidR="00A85050" w:rsidRDefault="00A85050" w:rsidP="00C16D0A">
            <w:pPr>
              <w:rPr>
                <w:rFonts w:eastAsiaTheme="minorHAnsi" w:cs="Calibri"/>
                <w:lang w:val="es-CO"/>
              </w:rPr>
            </w:pPr>
          </w:p>
          <w:p w14:paraId="53F1C188" w14:textId="4554DAB6" w:rsidR="00A85050" w:rsidRDefault="00A85050" w:rsidP="00C16D0A">
            <w:pPr>
              <w:rPr>
                <w:rFonts w:eastAsiaTheme="minorHAnsi" w:cs="Calibri"/>
                <w:lang w:val="es-CO"/>
              </w:rPr>
            </w:pPr>
          </w:p>
          <w:p w14:paraId="63574FC8" w14:textId="45385BB4" w:rsidR="00A85050" w:rsidRDefault="00A85050" w:rsidP="00C16D0A">
            <w:pPr>
              <w:rPr>
                <w:rFonts w:eastAsiaTheme="minorHAnsi" w:cs="Calibri"/>
                <w:lang w:val="es-CO"/>
              </w:rPr>
            </w:pPr>
          </w:p>
          <w:p w14:paraId="1E22DFC2" w14:textId="49C7E078" w:rsidR="00A85050" w:rsidRDefault="00A85050" w:rsidP="00C16D0A">
            <w:pPr>
              <w:rPr>
                <w:rFonts w:eastAsiaTheme="minorHAnsi" w:cs="Calibri"/>
                <w:lang w:val="es-CO"/>
              </w:rPr>
            </w:pPr>
          </w:p>
          <w:p w14:paraId="13FB40E6" w14:textId="2127482F" w:rsidR="00A85050" w:rsidRDefault="00A85050" w:rsidP="00C16D0A">
            <w:pPr>
              <w:rPr>
                <w:rFonts w:eastAsiaTheme="minorHAnsi" w:cs="Calibri"/>
                <w:lang w:val="es-CO"/>
              </w:rPr>
            </w:pPr>
          </w:p>
          <w:p w14:paraId="7B08E499" w14:textId="77777777" w:rsidR="00A85050" w:rsidRDefault="00A85050" w:rsidP="00C16D0A">
            <w:pPr>
              <w:rPr>
                <w:rFonts w:eastAsiaTheme="minorHAnsi" w:cs="Calibri"/>
                <w:lang w:val="es-CO"/>
              </w:rPr>
            </w:pPr>
          </w:p>
          <w:p w14:paraId="3A91DB5D" w14:textId="1526611D" w:rsidR="00DD2344" w:rsidRDefault="00CA403C" w:rsidP="00CA403C">
            <w:pPr>
              <w:pStyle w:val="Prrafodelista"/>
              <w:numPr>
                <w:ilvl w:val="0"/>
                <w:numId w:val="39"/>
              </w:numPr>
              <w:rPr>
                <w:lang w:val="es-CO"/>
              </w:rPr>
            </w:pPr>
            <w:r>
              <w:rPr>
                <w:lang w:val="es-CO"/>
              </w:rPr>
              <w:lastRenderedPageBreak/>
              <w:t xml:space="preserve">Luego de esto, debemos </w:t>
            </w:r>
            <w:r w:rsidR="00112208">
              <w:rPr>
                <w:lang w:val="es-CO"/>
              </w:rPr>
              <w:t xml:space="preserve">vemos el control </w:t>
            </w:r>
            <w:proofErr w:type="spellStart"/>
            <w:r w:rsidR="003073EC">
              <w:rPr>
                <w:lang w:val="es-CO"/>
              </w:rPr>
              <w:t>html</w:t>
            </w:r>
            <w:proofErr w:type="spellEnd"/>
          </w:p>
          <w:p w14:paraId="67E2B9C5" w14:textId="77777777" w:rsidR="008B14D0" w:rsidRDefault="008B14D0" w:rsidP="003073EC">
            <w:pPr>
              <w:pStyle w:val="Prrafodelista"/>
              <w:rPr>
                <w:noProof/>
              </w:rPr>
            </w:pPr>
          </w:p>
          <w:p w14:paraId="7C685E10" w14:textId="62D386AE" w:rsidR="003073EC" w:rsidRDefault="00A85050" w:rsidP="003073EC">
            <w:pPr>
              <w:pStyle w:val="Prrafodelista"/>
              <w:rPr>
                <w:lang w:val="es-CO"/>
              </w:rPr>
            </w:pPr>
            <w:r>
              <w:rPr>
                <w:noProof/>
              </w:rPr>
              <w:drawing>
                <wp:inline distT="0" distB="0" distL="0" distR="0" wp14:anchorId="2A83140A" wp14:editId="52631056">
                  <wp:extent cx="5575300" cy="2279650"/>
                  <wp:effectExtent l="0" t="0" r="6350" b="635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" b="31358"/>
                          <a:stretch/>
                        </pic:blipFill>
                        <pic:spPr bwMode="auto">
                          <a:xfrm>
                            <a:off x="0" y="0"/>
                            <a:ext cx="5575300" cy="2279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99FBBF" w14:textId="21F6AB37" w:rsidR="00A85050" w:rsidRDefault="00682A20" w:rsidP="00A85050">
            <w:pPr>
              <w:pStyle w:val="Prrafodelista"/>
              <w:numPr>
                <w:ilvl w:val="0"/>
                <w:numId w:val="39"/>
              </w:numPr>
              <w:rPr>
                <w:lang w:val="es-CO"/>
              </w:rPr>
            </w:pPr>
            <w:r>
              <w:rPr>
                <w:lang w:val="es-CO"/>
              </w:rPr>
              <w:t xml:space="preserve">Después de esto debemos darle a la aplicación: </w:t>
            </w:r>
            <w:proofErr w:type="spellStart"/>
            <w:r w:rsidR="00C671B3">
              <w:rPr>
                <w:lang w:val="es-CO"/>
              </w:rPr>
              <w:t>npm</w:t>
            </w:r>
            <w:proofErr w:type="spellEnd"/>
            <w:r w:rsidR="00C671B3">
              <w:rPr>
                <w:lang w:val="es-CO"/>
              </w:rPr>
              <w:t xml:space="preserve"> </w:t>
            </w:r>
            <w:proofErr w:type="spellStart"/>
            <w:r>
              <w:rPr>
                <w:lang w:val="es-CO"/>
              </w:rPr>
              <w:t>start</w:t>
            </w:r>
            <w:proofErr w:type="spellEnd"/>
            <w:r>
              <w:rPr>
                <w:lang w:val="es-CO"/>
              </w:rPr>
              <w:t xml:space="preserve"> </w:t>
            </w:r>
          </w:p>
          <w:tbl>
            <w:tblPr>
              <w:tblStyle w:val="Tablaconcuadrcula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4516"/>
              <w:gridCol w:w="4500"/>
            </w:tblGrid>
            <w:tr w:rsidR="00CB0C06" w14:paraId="4EBD49FA" w14:textId="77777777" w:rsidTr="00F9706A">
              <w:tc>
                <w:tcPr>
                  <w:tcW w:w="4868" w:type="dxa"/>
                </w:tcPr>
                <w:p w14:paraId="6A23420F" w14:textId="6044CB5F" w:rsidR="00F9706A" w:rsidRDefault="00F9706A" w:rsidP="00C671B3">
                  <w:pPr>
                    <w:pStyle w:val="Prrafodelista"/>
                    <w:ind w:left="0"/>
                    <w:rPr>
                      <w:lang w:val="es-CO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A3AE037" wp14:editId="4CE65B6D">
                        <wp:extent cx="2686050" cy="2571750"/>
                        <wp:effectExtent l="0" t="0" r="0" b="0"/>
                        <wp:docPr id="19" name="Imagen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86199" cy="25718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868" w:type="dxa"/>
                </w:tcPr>
                <w:p w14:paraId="65AA3B99" w14:textId="74D80849" w:rsidR="00F9706A" w:rsidRDefault="00CB0C06" w:rsidP="00C671B3">
                  <w:pPr>
                    <w:pStyle w:val="Prrafodelista"/>
                    <w:ind w:left="0"/>
                    <w:rPr>
                      <w:lang w:val="es-CO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EC2CA57" wp14:editId="1EBB8839">
                        <wp:extent cx="2673350" cy="2591410"/>
                        <wp:effectExtent l="0" t="0" r="0" b="0"/>
                        <wp:docPr id="20" name="Imagen 2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88476" cy="26060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F132CEF" w14:textId="77777777" w:rsidR="00C671B3" w:rsidRDefault="00C671B3" w:rsidP="00C671B3">
            <w:pPr>
              <w:pStyle w:val="Prrafodelista"/>
              <w:rPr>
                <w:lang w:val="es-CO"/>
              </w:rPr>
            </w:pPr>
          </w:p>
          <w:p w14:paraId="6CD3E1B5" w14:textId="24C32A28" w:rsidR="003073EC" w:rsidRDefault="00784F24" w:rsidP="001E33CC">
            <w:pPr>
              <w:pStyle w:val="Prrafodelista"/>
              <w:numPr>
                <w:ilvl w:val="0"/>
                <w:numId w:val="39"/>
              </w:numPr>
              <w:rPr>
                <w:lang w:val="es-CO"/>
              </w:rPr>
            </w:pPr>
            <w:r>
              <w:rPr>
                <w:lang w:val="es-CO"/>
              </w:rPr>
              <w:t>Estado inicial del Taller.</w:t>
            </w:r>
          </w:p>
          <w:p w14:paraId="6E34F79A" w14:textId="77777777" w:rsidR="005968F5" w:rsidRDefault="005968F5" w:rsidP="005968F5">
            <w:pPr>
              <w:pStyle w:val="Prrafodelista"/>
              <w:rPr>
                <w:lang w:val="es-CO"/>
              </w:rPr>
            </w:pPr>
          </w:p>
          <w:p w14:paraId="613D6903" w14:textId="3FE9A259" w:rsidR="00784F24" w:rsidRDefault="005968F5" w:rsidP="00784F24">
            <w:pPr>
              <w:pStyle w:val="Prrafodelista"/>
              <w:rPr>
                <w:lang w:val="es-CO"/>
              </w:rPr>
            </w:pPr>
            <w:r>
              <w:rPr>
                <w:lang w:val="es-CO"/>
              </w:rPr>
              <w:t>Ejecuta el primer archivo de la carpeta llamada: Shell</w:t>
            </w:r>
          </w:p>
          <w:p w14:paraId="6574710A" w14:textId="77777777" w:rsidR="005968F5" w:rsidRDefault="005968F5" w:rsidP="00784F24">
            <w:pPr>
              <w:pStyle w:val="Prrafodelista"/>
              <w:rPr>
                <w:lang w:val="es-CO"/>
              </w:rPr>
            </w:pPr>
          </w:p>
          <w:p w14:paraId="4CC3142C" w14:textId="77777777" w:rsidR="00A37853" w:rsidRPr="00CA403C" w:rsidRDefault="00A37853" w:rsidP="00F1642E">
            <w:pPr>
              <w:pStyle w:val="Prrafodelista"/>
              <w:rPr>
                <w:lang w:val="es-CO"/>
              </w:rPr>
            </w:pPr>
          </w:p>
          <w:p w14:paraId="26455A95" w14:textId="550A7471" w:rsidR="00B7445B" w:rsidRPr="00283DA5" w:rsidRDefault="00B7445B" w:rsidP="00C16D0A">
            <w:pPr>
              <w:rPr>
                <w:rFonts w:eastAsiaTheme="minorHAnsi" w:cs="Calibri"/>
                <w:lang w:val="es-CO"/>
              </w:rPr>
            </w:pPr>
          </w:p>
        </w:tc>
      </w:tr>
      <w:tr w:rsidR="004E30D0" w:rsidRPr="00283DA5" w14:paraId="188A1329" w14:textId="77777777" w:rsidTr="00851CF5">
        <w:trPr>
          <w:tblHeader/>
        </w:trPr>
        <w:tc>
          <w:tcPr>
            <w:tcW w:w="9776" w:type="dxa"/>
            <w:shd w:val="clear" w:color="auto" w:fill="876154"/>
          </w:tcPr>
          <w:p w14:paraId="292200EB" w14:textId="25099392" w:rsidR="004E30D0" w:rsidRPr="00283DA5" w:rsidRDefault="004E30D0" w:rsidP="00851CF5">
            <w:pPr>
              <w:jc w:val="center"/>
              <w:rPr>
                <w:rFonts w:cs="Calibri"/>
                <w:b/>
                <w:color w:val="FFFFFF" w:themeColor="background1"/>
                <w:lang w:val="es-CO"/>
              </w:rPr>
            </w:pPr>
          </w:p>
        </w:tc>
      </w:tr>
      <w:tr w:rsidR="004E30D0" w:rsidRPr="007E3B97" w14:paraId="340EF561" w14:textId="77777777" w:rsidTr="00851CF5">
        <w:trPr>
          <w:trHeight w:val="262"/>
        </w:trPr>
        <w:tc>
          <w:tcPr>
            <w:tcW w:w="9776" w:type="dxa"/>
          </w:tcPr>
          <w:p w14:paraId="040DD2EE" w14:textId="4773323E" w:rsidR="004E30D0" w:rsidRDefault="00FD4CDD" w:rsidP="00851CF5">
            <w:pPr>
              <w:rPr>
                <w:rFonts w:cs="Calibri"/>
              </w:rPr>
            </w:pPr>
            <w:r>
              <w:rPr>
                <w:rFonts w:cs="Calibri"/>
              </w:rPr>
              <w:lastRenderedPageBreak/>
              <w:t xml:space="preserve">Hacer un </w:t>
            </w:r>
            <w:proofErr w:type="spellStart"/>
            <w:r>
              <w:rPr>
                <w:rFonts w:cs="Calibri"/>
              </w:rPr>
              <w:t>Github</w:t>
            </w:r>
            <w:proofErr w:type="spellEnd"/>
            <w:r>
              <w:rPr>
                <w:rFonts w:cs="Calibri"/>
              </w:rPr>
              <w:t xml:space="preserve"> (</w:t>
            </w:r>
            <w:hyperlink r:id="rId17" w:history="1">
              <w:r w:rsidR="005B2194" w:rsidRPr="00F529D1">
                <w:rPr>
                  <w:rStyle w:val="Hipervnculo"/>
                </w:rPr>
                <w:t>https://github.com/CURepublicana/ElectivaProfundizacion1</w:t>
              </w:r>
            </w:hyperlink>
            <w:r>
              <w:rPr>
                <w:rFonts w:cs="Calibri"/>
              </w:rPr>
              <w:t>)</w:t>
            </w:r>
          </w:p>
          <w:p w14:paraId="3B93E6ED" w14:textId="2C43C385" w:rsidR="00FD4CDD" w:rsidRPr="007E3B97" w:rsidRDefault="00FD4CDD" w:rsidP="00FD4CDD">
            <w:pPr>
              <w:rPr>
                <w:rFonts w:cs="Calibri"/>
              </w:rPr>
            </w:pPr>
          </w:p>
        </w:tc>
      </w:tr>
    </w:tbl>
    <w:p w14:paraId="3CE85791" w14:textId="77777777" w:rsidR="00E52F57" w:rsidRPr="007E3B97" w:rsidRDefault="00E52F57" w:rsidP="00337524">
      <w:pPr>
        <w:pStyle w:val="Bibliografa"/>
        <w:rPr>
          <w:rFonts w:cs="Calibri"/>
          <w:sz w:val="22"/>
          <w:szCs w:val="22"/>
        </w:rPr>
      </w:pPr>
    </w:p>
    <w:sectPr w:rsidR="00E52F57" w:rsidRPr="007E3B97" w:rsidSect="004B3D79">
      <w:headerReference w:type="default" r:id="rId18"/>
      <w:footerReference w:type="default" r:id="rId19"/>
      <w:pgSz w:w="12240" w:h="15840" w:code="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11DEB6" w14:textId="77777777" w:rsidR="000E2683" w:rsidRDefault="000E2683" w:rsidP="00F13C64">
      <w:r>
        <w:separator/>
      </w:r>
    </w:p>
  </w:endnote>
  <w:endnote w:type="continuationSeparator" w:id="0">
    <w:p w14:paraId="1E944D77" w14:textId="77777777" w:rsidR="000E2683" w:rsidRDefault="000E2683" w:rsidP="00F13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316A9" w14:textId="09D804C2" w:rsidR="00CD376B" w:rsidRPr="001F4E2F" w:rsidRDefault="00CD376B" w:rsidP="001F4E2F">
    <w:pPr>
      <w:pStyle w:val="Piedepgina"/>
      <w:pBdr>
        <w:top w:val="single" w:sz="4" w:space="1" w:color="auto"/>
      </w:pBdr>
      <w:jc w:val="center"/>
      <w:rPr>
        <w:rFonts w:eastAsiaTheme="majorEastAsia" w:cs="Tahoma"/>
        <w:szCs w:val="20"/>
      </w:rPr>
    </w:pPr>
    <w:r w:rsidRPr="001F4E2F">
      <w:rPr>
        <w:rFonts w:eastAsiaTheme="majorEastAsia" w:cs="Tahoma"/>
        <w:szCs w:val="20"/>
      </w:rPr>
      <w:t xml:space="preserve">Página </w:t>
    </w:r>
    <w:r w:rsidRPr="001F4E2F">
      <w:rPr>
        <w:rFonts w:eastAsiaTheme="minorEastAsia" w:cs="Tahoma"/>
        <w:szCs w:val="20"/>
      </w:rPr>
      <w:fldChar w:fldCharType="begin"/>
    </w:r>
    <w:r w:rsidRPr="001F4E2F">
      <w:rPr>
        <w:rFonts w:cs="Tahoma"/>
        <w:szCs w:val="20"/>
      </w:rPr>
      <w:instrText>PAGE   \* MERGEFORMAT</w:instrText>
    </w:r>
    <w:r w:rsidRPr="001F4E2F">
      <w:rPr>
        <w:rFonts w:eastAsiaTheme="minorEastAsia" w:cs="Tahoma"/>
        <w:szCs w:val="20"/>
      </w:rPr>
      <w:fldChar w:fldCharType="separate"/>
    </w:r>
    <w:r w:rsidR="009745E3" w:rsidRPr="009745E3">
      <w:rPr>
        <w:rFonts w:eastAsiaTheme="majorEastAsia" w:cs="Tahoma"/>
        <w:noProof/>
        <w:szCs w:val="20"/>
      </w:rPr>
      <w:t>3</w:t>
    </w:r>
    <w:r w:rsidRPr="001F4E2F">
      <w:rPr>
        <w:rFonts w:eastAsiaTheme="majorEastAsia" w:cs="Tahoma"/>
        <w:szCs w:val="20"/>
      </w:rPr>
      <w:fldChar w:fldCharType="end"/>
    </w:r>
    <w:r w:rsidRPr="001F4E2F">
      <w:rPr>
        <w:rFonts w:eastAsiaTheme="majorEastAsia" w:cs="Tahoma"/>
        <w:szCs w:val="20"/>
      </w:rPr>
      <w:t xml:space="preserve"> de </w:t>
    </w:r>
    <w:r>
      <w:rPr>
        <w:rFonts w:eastAsiaTheme="majorEastAsia" w:cs="Tahoma"/>
        <w:noProof/>
        <w:szCs w:val="20"/>
      </w:rPr>
      <w:fldChar w:fldCharType="begin"/>
    </w:r>
    <w:r>
      <w:rPr>
        <w:rFonts w:eastAsiaTheme="majorEastAsia" w:cs="Tahoma"/>
        <w:noProof/>
        <w:szCs w:val="20"/>
      </w:rPr>
      <w:instrText xml:space="preserve"> SECTIONPAGES   \* MERGEFORMAT </w:instrText>
    </w:r>
    <w:r>
      <w:rPr>
        <w:rFonts w:eastAsiaTheme="majorEastAsia" w:cs="Tahoma"/>
        <w:noProof/>
        <w:szCs w:val="20"/>
      </w:rPr>
      <w:fldChar w:fldCharType="separate"/>
    </w:r>
    <w:r w:rsidR="005968F5">
      <w:rPr>
        <w:rFonts w:eastAsiaTheme="majorEastAsia" w:cs="Tahoma"/>
        <w:noProof/>
        <w:szCs w:val="20"/>
      </w:rPr>
      <w:t>11</w:t>
    </w:r>
    <w:r>
      <w:rPr>
        <w:rFonts w:eastAsiaTheme="majorEastAsia" w:cs="Tahoma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F2B8A6" w14:textId="77777777" w:rsidR="000E2683" w:rsidRDefault="000E2683" w:rsidP="00F13C64">
      <w:r>
        <w:separator/>
      </w:r>
    </w:p>
  </w:footnote>
  <w:footnote w:type="continuationSeparator" w:id="0">
    <w:p w14:paraId="0AF01113" w14:textId="77777777" w:rsidR="000E2683" w:rsidRDefault="000E2683" w:rsidP="00F13C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79"/>
      <w:gridCol w:w="8593"/>
    </w:tblGrid>
    <w:tr w:rsidR="00CD376B" w14:paraId="48E1A625" w14:textId="77777777" w:rsidTr="004B3D79">
      <w:trPr>
        <w:jc w:val="center"/>
      </w:trPr>
      <w:tc>
        <w:tcPr>
          <w:tcW w:w="1379" w:type="dxa"/>
          <w:tcMar>
            <w:left w:w="0" w:type="dxa"/>
            <w:right w:w="0" w:type="dxa"/>
          </w:tcMar>
          <w:vAlign w:val="center"/>
        </w:tcPr>
        <w:p w14:paraId="592AD0D6" w14:textId="77777777" w:rsidR="00CD376B" w:rsidRDefault="00CD376B" w:rsidP="00E16AAA">
          <w:pPr>
            <w:spacing w:before="0" w:after="0"/>
            <w:jc w:val="center"/>
          </w:pPr>
          <w:r w:rsidRPr="00A86FAD">
            <w:rPr>
              <w:noProof/>
              <w:lang w:val="en-US" w:eastAsia="en-US"/>
            </w:rPr>
            <w:drawing>
              <wp:inline distT="0" distB="0" distL="0" distR="0" wp14:anchorId="4D3AA71D" wp14:editId="5E29E16B">
                <wp:extent cx="720000" cy="713975"/>
                <wp:effectExtent l="0" t="0" r="4445" b="0"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2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000" cy="713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03" w:type="dxa"/>
          <w:tcMar>
            <w:left w:w="0" w:type="dxa"/>
            <w:right w:w="0" w:type="dxa"/>
          </w:tcMar>
          <w:vAlign w:val="center"/>
        </w:tcPr>
        <w:p w14:paraId="5A9A7E21" w14:textId="77777777" w:rsidR="00CD376B" w:rsidRPr="0013125A" w:rsidRDefault="00CD376B" w:rsidP="00E16AAA">
          <w:pPr>
            <w:spacing w:before="0" w:after="0"/>
            <w:jc w:val="center"/>
            <w:rPr>
              <w:sz w:val="52"/>
              <w:szCs w:val="52"/>
            </w:rPr>
          </w:pPr>
          <w:r w:rsidRPr="0013125A">
            <w:rPr>
              <w:rFonts w:ascii="Edwardian Script ITC" w:hAnsi="Edwardian Script ITC"/>
              <w:sz w:val="52"/>
              <w:szCs w:val="52"/>
            </w:rPr>
            <w:t>Corporación Universitaria Republicana</w:t>
          </w:r>
        </w:p>
        <w:p w14:paraId="73E59067" w14:textId="77777777" w:rsidR="00CD376B" w:rsidRPr="00BB1C99" w:rsidRDefault="00EC1F81" w:rsidP="00957F04">
          <w:pPr>
            <w:spacing w:before="0" w:after="0"/>
            <w:jc w:val="center"/>
            <w:rPr>
              <w:sz w:val="39"/>
              <w:szCs w:val="39"/>
            </w:rPr>
          </w:pPr>
          <w:r>
            <w:rPr>
              <w:rFonts w:ascii="Edwardian Script ITC" w:hAnsi="Edwardian Script ITC"/>
              <w:sz w:val="52"/>
              <w:szCs w:val="52"/>
            </w:rPr>
            <w:t xml:space="preserve">Facultad </w:t>
          </w:r>
          <w:r w:rsidR="00957F04">
            <w:rPr>
              <w:rFonts w:ascii="Edwardian Script ITC" w:hAnsi="Edwardian Script ITC"/>
              <w:sz w:val="52"/>
              <w:szCs w:val="52"/>
            </w:rPr>
            <w:t xml:space="preserve">de </w:t>
          </w:r>
          <w:proofErr w:type="gramStart"/>
          <w:r w:rsidR="00957F04">
            <w:rPr>
              <w:rFonts w:ascii="Edwardian Script ITC" w:hAnsi="Edwardian Script ITC"/>
              <w:sz w:val="52"/>
              <w:szCs w:val="52"/>
            </w:rPr>
            <w:t>Ingeniería</w:t>
          </w:r>
          <w:r>
            <w:rPr>
              <w:rFonts w:ascii="Edwardian Script ITC" w:hAnsi="Edwardian Script ITC"/>
              <w:sz w:val="52"/>
              <w:szCs w:val="52"/>
            </w:rPr>
            <w:t xml:space="preserve"> </w:t>
          </w:r>
          <w:r w:rsidR="00957F04">
            <w:rPr>
              <w:rFonts w:ascii="Edwardian Script ITC" w:hAnsi="Edwardian Script ITC"/>
              <w:sz w:val="52"/>
              <w:szCs w:val="52"/>
            </w:rPr>
            <w:t xml:space="preserve"> y</w:t>
          </w:r>
          <w:proofErr w:type="gramEnd"/>
          <w:r w:rsidR="00957F04">
            <w:rPr>
              <w:rFonts w:ascii="Edwardian Script ITC" w:hAnsi="Edwardian Script ITC"/>
              <w:sz w:val="52"/>
              <w:szCs w:val="52"/>
            </w:rPr>
            <w:t xml:space="preserve"> Ciencias Básicas</w:t>
          </w:r>
        </w:p>
      </w:tc>
    </w:tr>
  </w:tbl>
  <w:p w14:paraId="13AFB47B" w14:textId="77777777" w:rsidR="00CD376B" w:rsidRPr="004B3D79" w:rsidRDefault="00CD376B" w:rsidP="00E16AAA">
    <w:pPr>
      <w:spacing w:before="0"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3F2A50"/>
    <w:multiLevelType w:val="hybridMultilevel"/>
    <w:tmpl w:val="7CEAA1F6"/>
    <w:lvl w:ilvl="0" w:tplc="9BF0AD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053152D"/>
    <w:multiLevelType w:val="hybridMultilevel"/>
    <w:tmpl w:val="F31AAF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1874BEA"/>
    <w:multiLevelType w:val="hybridMultilevel"/>
    <w:tmpl w:val="962EFB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9C56AC"/>
    <w:multiLevelType w:val="hybridMultilevel"/>
    <w:tmpl w:val="BA7821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C9602A"/>
    <w:multiLevelType w:val="hybridMultilevel"/>
    <w:tmpl w:val="FCAC150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C7757EC"/>
    <w:multiLevelType w:val="hybridMultilevel"/>
    <w:tmpl w:val="61788C04"/>
    <w:lvl w:ilvl="0" w:tplc="F274FC0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F56110F"/>
    <w:multiLevelType w:val="hybridMultilevel"/>
    <w:tmpl w:val="210A05D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31D6BFB"/>
    <w:multiLevelType w:val="hybridMultilevel"/>
    <w:tmpl w:val="9A285F8E"/>
    <w:lvl w:ilvl="0" w:tplc="5AB8A09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5D96D67"/>
    <w:multiLevelType w:val="hybridMultilevel"/>
    <w:tmpl w:val="9AD2D4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401621"/>
    <w:multiLevelType w:val="hybridMultilevel"/>
    <w:tmpl w:val="4266A52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95B0031"/>
    <w:multiLevelType w:val="hybridMultilevel"/>
    <w:tmpl w:val="1DC6A5AE"/>
    <w:lvl w:ilvl="0" w:tplc="240A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16" w15:restartNumberingAfterBreak="0">
    <w:nsid w:val="2447006E"/>
    <w:multiLevelType w:val="hybridMultilevel"/>
    <w:tmpl w:val="551688F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9001F34"/>
    <w:multiLevelType w:val="hybridMultilevel"/>
    <w:tmpl w:val="9A8097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F76F61"/>
    <w:multiLevelType w:val="hybridMultilevel"/>
    <w:tmpl w:val="6D9C65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7F6374"/>
    <w:multiLevelType w:val="hybridMultilevel"/>
    <w:tmpl w:val="50DEB5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6C5A7D"/>
    <w:multiLevelType w:val="hybridMultilevel"/>
    <w:tmpl w:val="598A9B9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0986D8C"/>
    <w:multiLevelType w:val="hybridMultilevel"/>
    <w:tmpl w:val="DE7237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3435FAE"/>
    <w:multiLevelType w:val="hybridMultilevel"/>
    <w:tmpl w:val="7116BD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872ED1"/>
    <w:multiLevelType w:val="hybridMultilevel"/>
    <w:tmpl w:val="3ACCFA58"/>
    <w:lvl w:ilvl="0" w:tplc="AAD2CBD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70B4DB8"/>
    <w:multiLevelType w:val="hybridMultilevel"/>
    <w:tmpl w:val="A52C3B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36199A"/>
    <w:multiLevelType w:val="hybridMultilevel"/>
    <w:tmpl w:val="6688E380"/>
    <w:lvl w:ilvl="0" w:tplc="3E5A79B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EE80CBB"/>
    <w:multiLevelType w:val="hybridMultilevel"/>
    <w:tmpl w:val="743C9A02"/>
    <w:lvl w:ilvl="0" w:tplc="C304E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F350EC3"/>
    <w:multiLevelType w:val="hybridMultilevel"/>
    <w:tmpl w:val="1E98FB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A57FBF"/>
    <w:multiLevelType w:val="hybridMultilevel"/>
    <w:tmpl w:val="2D2C45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7C799A"/>
    <w:multiLevelType w:val="hybridMultilevel"/>
    <w:tmpl w:val="8CE48C7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5A343CC"/>
    <w:multiLevelType w:val="hybridMultilevel"/>
    <w:tmpl w:val="48F2F06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70D7614"/>
    <w:multiLevelType w:val="hybridMultilevel"/>
    <w:tmpl w:val="1CF2D31E"/>
    <w:lvl w:ilvl="0" w:tplc="096E3E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B01B72"/>
    <w:multiLevelType w:val="hybridMultilevel"/>
    <w:tmpl w:val="92041A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A56489"/>
    <w:multiLevelType w:val="hybridMultilevel"/>
    <w:tmpl w:val="53D0C63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4F4F450C"/>
    <w:multiLevelType w:val="hybridMultilevel"/>
    <w:tmpl w:val="07909A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04E05BE"/>
    <w:multiLevelType w:val="hybridMultilevel"/>
    <w:tmpl w:val="E00A5B04"/>
    <w:lvl w:ilvl="0" w:tplc="39E0C40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AE4862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BD8B07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20A95F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94ECD2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BE4788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638BAB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C4054D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28249F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6" w15:restartNumberingAfterBreak="0">
    <w:nsid w:val="54F33648"/>
    <w:multiLevelType w:val="hybridMultilevel"/>
    <w:tmpl w:val="72104DC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A01315B"/>
    <w:multiLevelType w:val="hybridMultilevel"/>
    <w:tmpl w:val="62245F28"/>
    <w:lvl w:ilvl="0" w:tplc="240A0019">
      <w:start w:val="1"/>
      <w:numFmt w:val="lowerLetter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1350BB9"/>
    <w:multiLevelType w:val="hybridMultilevel"/>
    <w:tmpl w:val="01347038"/>
    <w:lvl w:ilvl="0" w:tplc="ACAE035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21165D2"/>
    <w:multiLevelType w:val="hybridMultilevel"/>
    <w:tmpl w:val="500C3E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AA17C1D"/>
    <w:multiLevelType w:val="hybridMultilevel"/>
    <w:tmpl w:val="5EA6627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E266E93"/>
    <w:multiLevelType w:val="hybridMultilevel"/>
    <w:tmpl w:val="B666D59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17D1FF0"/>
    <w:multiLevelType w:val="hybridMultilevel"/>
    <w:tmpl w:val="03E0110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4B51BED"/>
    <w:multiLevelType w:val="hybridMultilevel"/>
    <w:tmpl w:val="364C89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73375B"/>
    <w:multiLevelType w:val="hybridMultilevel"/>
    <w:tmpl w:val="DCF2B7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9C3482"/>
    <w:multiLevelType w:val="hybridMultilevel"/>
    <w:tmpl w:val="5602DE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4"/>
  </w:num>
  <w:num w:numId="3">
    <w:abstractNumId w:val="14"/>
  </w:num>
  <w:num w:numId="4">
    <w:abstractNumId w:val="42"/>
  </w:num>
  <w:num w:numId="5">
    <w:abstractNumId w:val="36"/>
  </w:num>
  <w:num w:numId="6">
    <w:abstractNumId w:val="9"/>
  </w:num>
  <w:num w:numId="7">
    <w:abstractNumId w:val="21"/>
  </w:num>
  <w:num w:numId="8">
    <w:abstractNumId w:val="35"/>
  </w:num>
  <w:num w:numId="9">
    <w:abstractNumId w:val="20"/>
  </w:num>
  <w:num w:numId="10">
    <w:abstractNumId w:val="41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33"/>
  </w:num>
  <w:num w:numId="16">
    <w:abstractNumId w:val="16"/>
  </w:num>
  <w:num w:numId="17">
    <w:abstractNumId w:val="6"/>
  </w:num>
  <w:num w:numId="18">
    <w:abstractNumId w:val="30"/>
  </w:num>
  <w:num w:numId="19">
    <w:abstractNumId w:val="39"/>
  </w:num>
  <w:num w:numId="20">
    <w:abstractNumId w:val="29"/>
  </w:num>
  <w:num w:numId="21">
    <w:abstractNumId w:val="40"/>
  </w:num>
  <w:num w:numId="22">
    <w:abstractNumId w:val="37"/>
  </w:num>
  <w:num w:numId="23">
    <w:abstractNumId w:val="11"/>
  </w:num>
  <w:num w:numId="24">
    <w:abstractNumId w:val="15"/>
  </w:num>
  <w:num w:numId="25">
    <w:abstractNumId w:val="44"/>
  </w:num>
  <w:num w:numId="26">
    <w:abstractNumId w:val="7"/>
  </w:num>
  <w:num w:numId="27">
    <w:abstractNumId w:val="28"/>
  </w:num>
  <w:num w:numId="28">
    <w:abstractNumId w:val="13"/>
  </w:num>
  <w:num w:numId="29">
    <w:abstractNumId w:val="17"/>
  </w:num>
  <w:num w:numId="30">
    <w:abstractNumId w:val="32"/>
  </w:num>
  <w:num w:numId="31">
    <w:abstractNumId w:val="18"/>
  </w:num>
  <w:num w:numId="32">
    <w:abstractNumId w:val="19"/>
  </w:num>
  <w:num w:numId="33">
    <w:abstractNumId w:val="22"/>
  </w:num>
  <w:num w:numId="34">
    <w:abstractNumId w:val="8"/>
  </w:num>
  <w:num w:numId="35">
    <w:abstractNumId w:val="43"/>
  </w:num>
  <w:num w:numId="36">
    <w:abstractNumId w:val="45"/>
  </w:num>
  <w:num w:numId="37">
    <w:abstractNumId w:val="24"/>
  </w:num>
  <w:num w:numId="38">
    <w:abstractNumId w:val="31"/>
  </w:num>
  <w:num w:numId="39">
    <w:abstractNumId w:val="27"/>
  </w:num>
  <w:num w:numId="40">
    <w:abstractNumId w:val="12"/>
  </w:num>
  <w:num w:numId="41">
    <w:abstractNumId w:val="25"/>
  </w:num>
  <w:num w:numId="42">
    <w:abstractNumId w:val="5"/>
  </w:num>
  <w:num w:numId="43">
    <w:abstractNumId w:val="23"/>
  </w:num>
  <w:num w:numId="44">
    <w:abstractNumId w:val="26"/>
  </w:num>
  <w:num w:numId="45">
    <w:abstractNumId w:val="10"/>
  </w:num>
  <w:num w:numId="46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567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696"/>
    <w:rsid w:val="0000178A"/>
    <w:rsid w:val="00006663"/>
    <w:rsid w:val="000171F4"/>
    <w:rsid w:val="000172E3"/>
    <w:rsid w:val="000416C2"/>
    <w:rsid w:val="000429B4"/>
    <w:rsid w:val="00046BF0"/>
    <w:rsid w:val="00053262"/>
    <w:rsid w:val="00060D59"/>
    <w:rsid w:val="00062A01"/>
    <w:rsid w:val="00071312"/>
    <w:rsid w:val="0007386C"/>
    <w:rsid w:val="000742C1"/>
    <w:rsid w:val="00077093"/>
    <w:rsid w:val="00082058"/>
    <w:rsid w:val="00090830"/>
    <w:rsid w:val="00090B8B"/>
    <w:rsid w:val="000972CD"/>
    <w:rsid w:val="00097D73"/>
    <w:rsid w:val="000A0601"/>
    <w:rsid w:val="000A108A"/>
    <w:rsid w:val="000A6A45"/>
    <w:rsid w:val="000A7909"/>
    <w:rsid w:val="000B0848"/>
    <w:rsid w:val="000B1990"/>
    <w:rsid w:val="000B20E5"/>
    <w:rsid w:val="000B2764"/>
    <w:rsid w:val="000B310C"/>
    <w:rsid w:val="000B62A7"/>
    <w:rsid w:val="000C3BCC"/>
    <w:rsid w:val="000D0530"/>
    <w:rsid w:val="000D4DDA"/>
    <w:rsid w:val="000D5F48"/>
    <w:rsid w:val="000D619B"/>
    <w:rsid w:val="000E05FE"/>
    <w:rsid w:val="000E2683"/>
    <w:rsid w:val="000E3065"/>
    <w:rsid w:val="000E633A"/>
    <w:rsid w:val="000F1287"/>
    <w:rsid w:val="00100672"/>
    <w:rsid w:val="001008BF"/>
    <w:rsid w:val="00107D56"/>
    <w:rsid w:val="00112208"/>
    <w:rsid w:val="001125E0"/>
    <w:rsid w:val="0011584C"/>
    <w:rsid w:val="001227D9"/>
    <w:rsid w:val="0013125A"/>
    <w:rsid w:val="00145715"/>
    <w:rsid w:val="001559CD"/>
    <w:rsid w:val="00171C0D"/>
    <w:rsid w:val="00175A20"/>
    <w:rsid w:val="00186D6E"/>
    <w:rsid w:val="001938E7"/>
    <w:rsid w:val="001940AE"/>
    <w:rsid w:val="001A4475"/>
    <w:rsid w:val="001A749C"/>
    <w:rsid w:val="001B2D31"/>
    <w:rsid w:val="001B3D6E"/>
    <w:rsid w:val="001B59C5"/>
    <w:rsid w:val="001C52D1"/>
    <w:rsid w:val="001D3681"/>
    <w:rsid w:val="001D3BC9"/>
    <w:rsid w:val="001D5CDE"/>
    <w:rsid w:val="001D79B3"/>
    <w:rsid w:val="001E33CC"/>
    <w:rsid w:val="001E3631"/>
    <w:rsid w:val="001F4E2F"/>
    <w:rsid w:val="0021557A"/>
    <w:rsid w:val="002205B4"/>
    <w:rsid w:val="00222975"/>
    <w:rsid w:val="00230B69"/>
    <w:rsid w:val="00233043"/>
    <w:rsid w:val="002344E4"/>
    <w:rsid w:val="00235EF5"/>
    <w:rsid w:val="002433D4"/>
    <w:rsid w:val="002440C8"/>
    <w:rsid w:val="0024496A"/>
    <w:rsid w:val="00245813"/>
    <w:rsid w:val="002477BC"/>
    <w:rsid w:val="002500F0"/>
    <w:rsid w:val="00257CD0"/>
    <w:rsid w:val="0026508B"/>
    <w:rsid w:val="00265901"/>
    <w:rsid w:val="00274733"/>
    <w:rsid w:val="00275512"/>
    <w:rsid w:val="00283DA5"/>
    <w:rsid w:val="00291683"/>
    <w:rsid w:val="002A0BA5"/>
    <w:rsid w:val="002A5D27"/>
    <w:rsid w:val="002B5592"/>
    <w:rsid w:val="002C03D0"/>
    <w:rsid w:val="002C49A9"/>
    <w:rsid w:val="002D6FA0"/>
    <w:rsid w:val="002E0004"/>
    <w:rsid w:val="002E62F2"/>
    <w:rsid w:val="002E7B55"/>
    <w:rsid w:val="003073EC"/>
    <w:rsid w:val="00315932"/>
    <w:rsid w:val="00315D1B"/>
    <w:rsid w:val="00322E73"/>
    <w:rsid w:val="00332BD3"/>
    <w:rsid w:val="00334893"/>
    <w:rsid w:val="00337524"/>
    <w:rsid w:val="00345F59"/>
    <w:rsid w:val="00346586"/>
    <w:rsid w:val="003543C1"/>
    <w:rsid w:val="00356319"/>
    <w:rsid w:val="00381263"/>
    <w:rsid w:val="00391E98"/>
    <w:rsid w:val="003A3A4E"/>
    <w:rsid w:val="003B0DAA"/>
    <w:rsid w:val="003B77D0"/>
    <w:rsid w:val="003D6B9D"/>
    <w:rsid w:val="003D7638"/>
    <w:rsid w:val="003F4F8C"/>
    <w:rsid w:val="003F5D0B"/>
    <w:rsid w:val="00416343"/>
    <w:rsid w:val="0043378A"/>
    <w:rsid w:val="00443047"/>
    <w:rsid w:val="00445318"/>
    <w:rsid w:val="00452241"/>
    <w:rsid w:val="004611CE"/>
    <w:rsid w:val="00481A5B"/>
    <w:rsid w:val="004925A3"/>
    <w:rsid w:val="00492A21"/>
    <w:rsid w:val="0049567B"/>
    <w:rsid w:val="00497952"/>
    <w:rsid w:val="004A051B"/>
    <w:rsid w:val="004A4258"/>
    <w:rsid w:val="004A4A75"/>
    <w:rsid w:val="004A4B19"/>
    <w:rsid w:val="004B3D79"/>
    <w:rsid w:val="004B7AA7"/>
    <w:rsid w:val="004C21EE"/>
    <w:rsid w:val="004C2890"/>
    <w:rsid w:val="004D3EC1"/>
    <w:rsid w:val="004E073C"/>
    <w:rsid w:val="004E30D0"/>
    <w:rsid w:val="004F1B01"/>
    <w:rsid w:val="004F4991"/>
    <w:rsid w:val="004F5C05"/>
    <w:rsid w:val="00515B21"/>
    <w:rsid w:val="00517509"/>
    <w:rsid w:val="00524BF2"/>
    <w:rsid w:val="00533998"/>
    <w:rsid w:val="00541CFF"/>
    <w:rsid w:val="00542207"/>
    <w:rsid w:val="00542596"/>
    <w:rsid w:val="00545F8A"/>
    <w:rsid w:val="00551CBE"/>
    <w:rsid w:val="00552BBD"/>
    <w:rsid w:val="005530CB"/>
    <w:rsid w:val="00553723"/>
    <w:rsid w:val="00561427"/>
    <w:rsid w:val="00563C84"/>
    <w:rsid w:val="005710A5"/>
    <w:rsid w:val="005741D6"/>
    <w:rsid w:val="00593BE5"/>
    <w:rsid w:val="005958DC"/>
    <w:rsid w:val="005968F5"/>
    <w:rsid w:val="005972AE"/>
    <w:rsid w:val="005A10AA"/>
    <w:rsid w:val="005A7519"/>
    <w:rsid w:val="005B0EA4"/>
    <w:rsid w:val="005B2194"/>
    <w:rsid w:val="005B3114"/>
    <w:rsid w:val="005C30E0"/>
    <w:rsid w:val="005D3099"/>
    <w:rsid w:val="005F4A03"/>
    <w:rsid w:val="005F778C"/>
    <w:rsid w:val="00601B60"/>
    <w:rsid w:val="006044E9"/>
    <w:rsid w:val="00607342"/>
    <w:rsid w:val="0062083E"/>
    <w:rsid w:val="00625140"/>
    <w:rsid w:val="0063045F"/>
    <w:rsid w:val="00647857"/>
    <w:rsid w:val="00650B6C"/>
    <w:rsid w:val="00651C84"/>
    <w:rsid w:val="006523DC"/>
    <w:rsid w:val="006650AD"/>
    <w:rsid w:val="006652CB"/>
    <w:rsid w:val="00670E1A"/>
    <w:rsid w:val="00671C75"/>
    <w:rsid w:val="00677416"/>
    <w:rsid w:val="00682A20"/>
    <w:rsid w:val="00697221"/>
    <w:rsid w:val="00697CDF"/>
    <w:rsid w:val="006A387A"/>
    <w:rsid w:val="006A42B2"/>
    <w:rsid w:val="006A7B40"/>
    <w:rsid w:val="006B50B7"/>
    <w:rsid w:val="006D2E4D"/>
    <w:rsid w:val="006D700A"/>
    <w:rsid w:val="006E77ED"/>
    <w:rsid w:val="006E7EB1"/>
    <w:rsid w:val="007015A9"/>
    <w:rsid w:val="00703B4F"/>
    <w:rsid w:val="00704E9D"/>
    <w:rsid w:val="007078D8"/>
    <w:rsid w:val="00712052"/>
    <w:rsid w:val="00712AE1"/>
    <w:rsid w:val="007144B5"/>
    <w:rsid w:val="00722A6C"/>
    <w:rsid w:val="00734F16"/>
    <w:rsid w:val="0073645E"/>
    <w:rsid w:val="00757CA5"/>
    <w:rsid w:val="00762EAC"/>
    <w:rsid w:val="00764A45"/>
    <w:rsid w:val="00766A04"/>
    <w:rsid w:val="00771580"/>
    <w:rsid w:val="00773696"/>
    <w:rsid w:val="007741AD"/>
    <w:rsid w:val="00782CF4"/>
    <w:rsid w:val="00784F24"/>
    <w:rsid w:val="00791325"/>
    <w:rsid w:val="00792935"/>
    <w:rsid w:val="0079387A"/>
    <w:rsid w:val="00794639"/>
    <w:rsid w:val="007958DE"/>
    <w:rsid w:val="00797446"/>
    <w:rsid w:val="007A280D"/>
    <w:rsid w:val="007B5CC2"/>
    <w:rsid w:val="007B632C"/>
    <w:rsid w:val="007B74A2"/>
    <w:rsid w:val="007C0272"/>
    <w:rsid w:val="007C3490"/>
    <w:rsid w:val="007C3FA0"/>
    <w:rsid w:val="007D38B3"/>
    <w:rsid w:val="007D4A53"/>
    <w:rsid w:val="007E2C09"/>
    <w:rsid w:val="007E3B97"/>
    <w:rsid w:val="007E5E39"/>
    <w:rsid w:val="007E6E9D"/>
    <w:rsid w:val="007F01F2"/>
    <w:rsid w:val="007F1666"/>
    <w:rsid w:val="007F248F"/>
    <w:rsid w:val="00802FA5"/>
    <w:rsid w:val="00804D1C"/>
    <w:rsid w:val="00805530"/>
    <w:rsid w:val="0080700C"/>
    <w:rsid w:val="00807C7A"/>
    <w:rsid w:val="00813AC7"/>
    <w:rsid w:val="00815F3A"/>
    <w:rsid w:val="008209FE"/>
    <w:rsid w:val="008252A6"/>
    <w:rsid w:val="0082616E"/>
    <w:rsid w:val="008434C0"/>
    <w:rsid w:val="00845085"/>
    <w:rsid w:val="008462AE"/>
    <w:rsid w:val="00852F79"/>
    <w:rsid w:val="008614A8"/>
    <w:rsid w:val="00865C76"/>
    <w:rsid w:val="00871356"/>
    <w:rsid w:val="008715B5"/>
    <w:rsid w:val="00874D08"/>
    <w:rsid w:val="00877572"/>
    <w:rsid w:val="0089404D"/>
    <w:rsid w:val="008977AF"/>
    <w:rsid w:val="008A4DE5"/>
    <w:rsid w:val="008B14D0"/>
    <w:rsid w:val="008B17A5"/>
    <w:rsid w:val="008B3C2E"/>
    <w:rsid w:val="008B5956"/>
    <w:rsid w:val="008C0262"/>
    <w:rsid w:val="008C0D6B"/>
    <w:rsid w:val="008C3167"/>
    <w:rsid w:val="008C579E"/>
    <w:rsid w:val="008D1F78"/>
    <w:rsid w:val="008D5DBB"/>
    <w:rsid w:val="008D6428"/>
    <w:rsid w:val="008D7980"/>
    <w:rsid w:val="008E2BF1"/>
    <w:rsid w:val="008E54F5"/>
    <w:rsid w:val="008F0C2B"/>
    <w:rsid w:val="008F36D9"/>
    <w:rsid w:val="0090332C"/>
    <w:rsid w:val="009163C8"/>
    <w:rsid w:val="0091671B"/>
    <w:rsid w:val="0093001C"/>
    <w:rsid w:val="009356C2"/>
    <w:rsid w:val="00935F75"/>
    <w:rsid w:val="00936384"/>
    <w:rsid w:val="00954E65"/>
    <w:rsid w:val="00955465"/>
    <w:rsid w:val="00957BA2"/>
    <w:rsid w:val="00957F04"/>
    <w:rsid w:val="009745E3"/>
    <w:rsid w:val="00980102"/>
    <w:rsid w:val="009823D1"/>
    <w:rsid w:val="00997851"/>
    <w:rsid w:val="009A505F"/>
    <w:rsid w:val="009A7113"/>
    <w:rsid w:val="009B0096"/>
    <w:rsid w:val="009B2280"/>
    <w:rsid w:val="009B56E6"/>
    <w:rsid w:val="009B7CD1"/>
    <w:rsid w:val="009C1CB5"/>
    <w:rsid w:val="009C6D9F"/>
    <w:rsid w:val="009D64A5"/>
    <w:rsid w:val="009D6EA6"/>
    <w:rsid w:val="009E5C2E"/>
    <w:rsid w:val="00A0003F"/>
    <w:rsid w:val="00A01102"/>
    <w:rsid w:val="00A051FE"/>
    <w:rsid w:val="00A05AB0"/>
    <w:rsid w:val="00A10868"/>
    <w:rsid w:val="00A12B68"/>
    <w:rsid w:val="00A202EF"/>
    <w:rsid w:val="00A260F7"/>
    <w:rsid w:val="00A27D72"/>
    <w:rsid w:val="00A33D01"/>
    <w:rsid w:val="00A34F5D"/>
    <w:rsid w:val="00A37853"/>
    <w:rsid w:val="00A44325"/>
    <w:rsid w:val="00A45F10"/>
    <w:rsid w:val="00A4627B"/>
    <w:rsid w:val="00A50FD2"/>
    <w:rsid w:val="00A5261A"/>
    <w:rsid w:val="00A644FA"/>
    <w:rsid w:val="00A65F83"/>
    <w:rsid w:val="00A7186A"/>
    <w:rsid w:val="00A720A5"/>
    <w:rsid w:val="00A73651"/>
    <w:rsid w:val="00A85050"/>
    <w:rsid w:val="00A85EAD"/>
    <w:rsid w:val="00A86FAD"/>
    <w:rsid w:val="00A935A1"/>
    <w:rsid w:val="00A94A45"/>
    <w:rsid w:val="00A94DB6"/>
    <w:rsid w:val="00A968B9"/>
    <w:rsid w:val="00AB069E"/>
    <w:rsid w:val="00AB26A3"/>
    <w:rsid w:val="00AB4942"/>
    <w:rsid w:val="00AD0992"/>
    <w:rsid w:val="00AF6F32"/>
    <w:rsid w:val="00B029A7"/>
    <w:rsid w:val="00B03256"/>
    <w:rsid w:val="00B03966"/>
    <w:rsid w:val="00B07E8E"/>
    <w:rsid w:val="00B20164"/>
    <w:rsid w:val="00B20C7A"/>
    <w:rsid w:val="00B261CC"/>
    <w:rsid w:val="00B30B8C"/>
    <w:rsid w:val="00B350E5"/>
    <w:rsid w:val="00B372FF"/>
    <w:rsid w:val="00B40A50"/>
    <w:rsid w:val="00B43FAC"/>
    <w:rsid w:val="00B4657B"/>
    <w:rsid w:val="00B47817"/>
    <w:rsid w:val="00B51222"/>
    <w:rsid w:val="00B640EA"/>
    <w:rsid w:val="00B64F8E"/>
    <w:rsid w:val="00B65376"/>
    <w:rsid w:val="00B70C1C"/>
    <w:rsid w:val="00B7445B"/>
    <w:rsid w:val="00B76B46"/>
    <w:rsid w:val="00B80DC5"/>
    <w:rsid w:val="00B82795"/>
    <w:rsid w:val="00B856A6"/>
    <w:rsid w:val="00B867EA"/>
    <w:rsid w:val="00B908EC"/>
    <w:rsid w:val="00BA1A97"/>
    <w:rsid w:val="00BA2191"/>
    <w:rsid w:val="00BA5CB7"/>
    <w:rsid w:val="00BB116A"/>
    <w:rsid w:val="00BB1C99"/>
    <w:rsid w:val="00BB34A7"/>
    <w:rsid w:val="00BB557F"/>
    <w:rsid w:val="00BB7E85"/>
    <w:rsid w:val="00BD6478"/>
    <w:rsid w:val="00BE17F9"/>
    <w:rsid w:val="00BE58F4"/>
    <w:rsid w:val="00BE6244"/>
    <w:rsid w:val="00BE6FDA"/>
    <w:rsid w:val="00BF41F4"/>
    <w:rsid w:val="00BF5890"/>
    <w:rsid w:val="00BF6FB8"/>
    <w:rsid w:val="00C019CE"/>
    <w:rsid w:val="00C13F0A"/>
    <w:rsid w:val="00C16D0A"/>
    <w:rsid w:val="00C21179"/>
    <w:rsid w:val="00C225AF"/>
    <w:rsid w:val="00C226C4"/>
    <w:rsid w:val="00C25EE9"/>
    <w:rsid w:val="00C46363"/>
    <w:rsid w:val="00C468F8"/>
    <w:rsid w:val="00C4706C"/>
    <w:rsid w:val="00C507BF"/>
    <w:rsid w:val="00C55F72"/>
    <w:rsid w:val="00C56245"/>
    <w:rsid w:val="00C671B3"/>
    <w:rsid w:val="00C7336A"/>
    <w:rsid w:val="00C74FC5"/>
    <w:rsid w:val="00C76728"/>
    <w:rsid w:val="00C813D5"/>
    <w:rsid w:val="00C95789"/>
    <w:rsid w:val="00CA2243"/>
    <w:rsid w:val="00CA3880"/>
    <w:rsid w:val="00CA403C"/>
    <w:rsid w:val="00CB0C06"/>
    <w:rsid w:val="00CC1856"/>
    <w:rsid w:val="00CC1FCD"/>
    <w:rsid w:val="00CC28A6"/>
    <w:rsid w:val="00CC42E5"/>
    <w:rsid w:val="00CC5C88"/>
    <w:rsid w:val="00CD3194"/>
    <w:rsid w:val="00CD376B"/>
    <w:rsid w:val="00CE0093"/>
    <w:rsid w:val="00CE00E1"/>
    <w:rsid w:val="00CE3DC7"/>
    <w:rsid w:val="00CF0C34"/>
    <w:rsid w:val="00CF150C"/>
    <w:rsid w:val="00CF2726"/>
    <w:rsid w:val="00D055A8"/>
    <w:rsid w:val="00D065B3"/>
    <w:rsid w:val="00D14F06"/>
    <w:rsid w:val="00D1649A"/>
    <w:rsid w:val="00D244A9"/>
    <w:rsid w:val="00D30A7B"/>
    <w:rsid w:val="00D37B8B"/>
    <w:rsid w:val="00D435E2"/>
    <w:rsid w:val="00D503BE"/>
    <w:rsid w:val="00D50BFE"/>
    <w:rsid w:val="00D5132F"/>
    <w:rsid w:val="00D51C80"/>
    <w:rsid w:val="00D55164"/>
    <w:rsid w:val="00D56E9A"/>
    <w:rsid w:val="00D6059B"/>
    <w:rsid w:val="00D63A4B"/>
    <w:rsid w:val="00D7392F"/>
    <w:rsid w:val="00D77CA3"/>
    <w:rsid w:val="00D82992"/>
    <w:rsid w:val="00D82D77"/>
    <w:rsid w:val="00D862FE"/>
    <w:rsid w:val="00D91E47"/>
    <w:rsid w:val="00DA1835"/>
    <w:rsid w:val="00DA5553"/>
    <w:rsid w:val="00DA7AE7"/>
    <w:rsid w:val="00DA7C16"/>
    <w:rsid w:val="00DB1689"/>
    <w:rsid w:val="00DB35FC"/>
    <w:rsid w:val="00DB52DB"/>
    <w:rsid w:val="00DC763B"/>
    <w:rsid w:val="00DD2344"/>
    <w:rsid w:val="00DD74D8"/>
    <w:rsid w:val="00DE2AC8"/>
    <w:rsid w:val="00DE3C59"/>
    <w:rsid w:val="00DF0055"/>
    <w:rsid w:val="00DF1D94"/>
    <w:rsid w:val="00DF6AF0"/>
    <w:rsid w:val="00E02307"/>
    <w:rsid w:val="00E03792"/>
    <w:rsid w:val="00E0397C"/>
    <w:rsid w:val="00E05699"/>
    <w:rsid w:val="00E16AAA"/>
    <w:rsid w:val="00E20BD4"/>
    <w:rsid w:val="00E32FE5"/>
    <w:rsid w:val="00E3542D"/>
    <w:rsid w:val="00E431D3"/>
    <w:rsid w:val="00E45AE9"/>
    <w:rsid w:val="00E52F57"/>
    <w:rsid w:val="00E5464C"/>
    <w:rsid w:val="00E60054"/>
    <w:rsid w:val="00E62E1E"/>
    <w:rsid w:val="00E66D25"/>
    <w:rsid w:val="00E66EC2"/>
    <w:rsid w:val="00E833C6"/>
    <w:rsid w:val="00E931CA"/>
    <w:rsid w:val="00E950C2"/>
    <w:rsid w:val="00EA5623"/>
    <w:rsid w:val="00EB000A"/>
    <w:rsid w:val="00EC10BF"/>
    <w:rsid w:val="00EC1EE5"/>
    <w:rsid w:val="00EC1F81"/>
    <w:rsid w:val="00EC4840"/>
    <w:rsid w:val="00EC52F3"/>
    <w:rsid w:val="00ED2551"/>
    <w:rsid w:val="00ED3B0C"/>
    <w:rsid w:val="00ED4BAC"/>
    <w:rsid w:val="00EE4E11"/>
    <w:rsid w:val="00EE6CB5"/>
    <w:rsid w:val="00EE79A4"/>
    <w:rsid w:val="00EF0291"/>
    <w:rsid w:val="00EF2ABA"/>
    <w:rsid w:val="00EF4FF5"/>
    <w:rsid w:val="00F10259"/>
    <w:rsid w:val="00F10DDC"/>
    <w:rsid w:val="00F11B7B"/>
    <w:rsid w:val="00F12500"/>
    <w:rsid w:val="00F13705"/>
    <w:rsid w:val="00F13C64"/>
    <w:rsid w:val="00F156CF"/>
    <w:rsid w:val="00F1642E"/>
    <w:rsid w:val="00F265B6"/>
    <w:rsid w:val="00F3154C"/>
    <w:rsid w:val="00F31579"/>
    <w:rsid w:val="00F36294"/>
    <w:rsid w:val="00F4406E"/>
    <w:rsid w:val="00F451FC"/>
    <w:rsid w:val="00F51198"/>
    <w:rsid w:val="00F52FC9"/>
    <w:rsid w:val="00F556DA"/>
    <w:rsid w:val="00F565A4"/>
    <w:rsid w:val="00F60BFC"/>
    <w:rsid w:val="00F65F6D"/>
    <w:rsid w:val="00F66237"/>
    <w:rsid w:val="00F7721A"/>
    <w:rsid w:val="00F82734"/>
    <w:rsid w:val="00F86BDE"/>
    <w:rsid w:val="00F92CED"/>
    <w:rsid w:val="00F94250"/>
    <w:rsid w:val="00F9706A"/>
    <w:rsid w:val="00FA07E6"/>
    <w:rsid w:val="00FA19F3"/>
    <w:rsid w:val="00FB08BE"/>
    <w:rsid w:val="00FB5201"/>
    <w:rsid w:val="00FB60CB"/>
    <w:rsid w:val="00FC4D3D"/>
    <w:rsid w:val="00FD1456"/>
    <w:rsid w:val="00FD4CDD"/>
    <w:rsid w:val="00FE03E6"/>
    <w:rsid w:val="00FE2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1EF1C4"/>
  <w15:docId w15:val="{A4C4B90D-641F-4DB2-9BED-BFA15CC28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CB7"/>
    <w:pPr>
      <w:widowControl w:val="0"/>
      <w:spacing w:before="60" w:after="60" w:line="240" w:lineRule="auto"/>
      <w:jc w:val="both"/>
    </w:pPr>
    <w:rPr>
      <w:rFonts w:ascii="Calibri" w:eastAsia="Times New Roman" w:hAnsi="Calibri" w:cs="Times New Roman"/>
      <w:sz w:val="24"/>
      <w:szCs w:val="24"/>
      <w:lang w:val="es-ES"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712AE1"/>
    <w:pPr>
      <w:keepNext/>
      <w:keepLines/>
      <w:widowControl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CO"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50F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0A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6">
    <w:name w:val="heading 6"/>
    <w:basedOn w:val="Normal"/>
    <w:next w:val="Normal"/>
    <w:link w:val="Ttulo6Car"/>
    <w:qFormat/>
    <w:rsid w:val="00D14F06"/>
    <w:pPr>
      <w:keepNext/>
      <w:widowControl/>
      <w:suppressAutoHyphens/>
      <w:spacing w:before="120" w:after="120"/>
      <w:jc w:val="center"/>
      <w:outlineLvl w:val="5"/>
    </w:pPr>
    <w:rPr>
      <w:rFonts w:cs="Arial"/>
      <w:b/>
      <w:bCs/>
      <w:sz w:val="2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D2E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F13C6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F13C64"/>
  </w:style>
  <w:style w:type="paragraph" w:styleId="Piedepgina">
    <w:name w:val="footer"/>
    <w:basedOn w:val="Normal"/>
    <w:link w:val="PiedepginaCar"/>
    <w:uiPriority w:val="99"/>
    <w:unhideWhenUsed/>
    <w:rsid w:val="00F13C6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13C64"/>
  </w:style>
  <w:style w:type="paragraph" w:styleId="Textodeglobo">
    <w:name w:val="Balloon Text"/>
    <w:basedOn w:val="Normal"/>
    <w:link w:val="TextodegloboCar"/>
    <w:uiPriority w:val="99"/>
    <w:semiHidden/>
    <w:unhideWhenUsed/>
    <w:rsid w:val="00F13C6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13C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13C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99"/>
    <w:qFormat/>
    <w:rsid w:val="00EC10BF"/>
    <w:pPr>
      <w:ind w:left="720"/>
    </w:pPr>
  </w:style>
  <w:style w:type="character" w:customStyle="1" w:styleId="Ttulo6Car">
    <w:name w:val="Título 6 Car"/>
    <w:basedOn w:val="Fuentedeprrafopredeter"/>
    <w:link w:val="Ttulo6"/>
    <w:rsid w:val="00D14F06"/>
    <w:rPr>
      <w:rFonts w:ascii="Arial" w:eastAsia="Times New Roman" w:hAnsi="Arial" w:cs="Arial"/>
      <w:b/>
      <w:bCs/>
      <w:szCs w:val="24"/>
      <w:lang w:val="es-ES" w:eastAsia="ar-SA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30A7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ar-SA"/>
    </w:rPr>
  </w:style>
  <w:style w:type="character" w:styleId="Hipervnculo">
    <w:name w:val="Hyperlink"/>
    <w:basedOn w:val="Fuentedeprrafopredeter"/>
    <w:uiPriority w:val="99"/>
    <w:unhideWhenUsed/>
    <w:rsid w:val="00EE4E1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C3490"/>
    <w:pPr>
      <w:widowControl/>
      <w:spacing w:before="100" w:beforeAutospacing="1" w:after="100" w:afterAutospacing="1"/>
      <w:jc w:val="left"/>
    </w:pPr>
    <w:rPr>
      <w:rFonts w:ascii="Times" w:eastAsiaTheme="minorHAnsi" w:hAnsi="Times"/>
      <w:sz w:val="20"/>
      <w:szCs w:val="20"/>
      <w:lang w:val="es-CO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712A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Bibliografa">
    <w:name w:val="Bibliography"/>
    <w:basedOn w:val="Normal"/>
    <w:next w:val="Normal"/>
    <w:uiPriority w:val="37"/>
    <w:unhideWhenUsed/>
    <w:rsid w:val="00712AE1"/>
  </w:style>
  <w:style w:type="character" w:customStyle="1" w:styleId="Ttulo2Car">
    <w:name w:val="Título 2 Car"/>
    <w:basedOn w:val="Fuentedeprrafopredeter"/>
    <w:link w:val="Ttulo2"/>
    <w:uiPriority w:val="9"/>
    <w:semiHidden/>
    <w:rsid w:val="00A50F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ar-SA"/>
    </w:rPr>
  </w:style>
  <w:style w:type="paragraph" w:customStyle="1" w:styleId="TableParagraph">
    <w:name w:val="Table Paragraph"/>
    <w:basedOn w:val="Normal"/>
    <w:uiPriority w:val="1"/>
    <w:qFormat/>
    <w:rsid w:val="00B82795"/>
    <w:pPr>
      <w:autoSpaceDE w:val="0"/>
      <w:autoSpaceDN w:val="0"/>
      <w:spacing w:before="0" w:after="0"/>
      <w:jc w:val="left"/>
    </w:pPr>
    <w:rPr>
      <w:rFonts w:eastAsia="Calibri" w:cs="Calibri"/>
      <w:sz w:val="22"/>
      <w:szCs w:val="22"/>
      <w:lang w:val="en-US" w:eastAsia="en-US"/>
    </w:rPr>
  </w:style>
  <w:style w:type="paragraph" w:customStyle="1" w:styleId="Default">
    <w:name w:val="Default"/>
    <w:rsid w:val="0082616E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5958D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B30B8C"/>
    <w:pPr>
      <w:spacing w:after="0" w:line="240" w:lineRule="auto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45F8A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BB116A"/>
    <w:rPr>
      <w:b/>
      <w:bCs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337524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2500F0"/>
    <w:rPr>
      <w:color w:val="605E5C"/>
      <w:shd w:val="clear" w:color="auto" w:fill="E1DFDD"/>
    </w:rPr>
  </w:style>
  <w:style w:type="character" w:customStyle="1" w:styleId="crayon-e">
    <w:name w:val="crayon-e"/>
    <w:basedOn w:val="Fuentedeprrafopredeter"/>
    <w:rsid w:val="00C16D0A"/>
  </w:style>
  <w:style w:type="character" w:customStyle="1" w:styleId="crayon-v">
    <w:name w:val="crayon-v"/>
    <w:basedOn w:val="Fuentedeprrafopredeter"/>
    <w:rsid w:val="00C16D0A"/>
  </w:style>
  <w:style w:type="character" w:customStyle="1" w:styleId="crayon-sy">
    <w:name w:val="crayon-sy"/>
    <w:basedOn w:val="Fuentedeprrafopredeter"/>
    <w:rsid w:val="00C16D0A"/>
  </w:style>
  <w:style w:type="character" w:customStyle="1" w:styleId="crayon-h">
    <w:name w:val="crayon-h"/>
    <w:basedOn w:val="Fuentedeprrafopredeter"/>
    <w:rsid w:val="00C16D0A"/>
  </w:style>
  <w:style w:type="character" w:customStyle="1" w:styleId="crayon-i">
    <w:name w:val="crayon-i"/>
    <w:basedOn w:val="Fuentedeprrafopredeter"/>
    <w:rsid w:val="00C16D0A"/>
  </w:style>
  <w:style w:type="character" w:styleId="nfasis">
    <w:name w:val="Emphasis"/>
    <w:basedOn w:val="Fuentedeprrafopredeter"/>
    <w:uiPriority w:val="20"/>
    <w:qFormat/>
    <w:rsid w:val="00C16D0A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6D2E4D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D2E4D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ar-SA"/>
    </w:rPr>
  </w:style>
  <w:style w:type="character" w:customStyle="1" w:styleId="Ttulo7Car">
    <w:name w:val="Título 7 Car"/>
    <w:basedOn w:val="Fuentedeprrafopredeter"/>
    <w:link w:val="Ttulo7"/>
    <w:uiPriority w:val="9"/>
    <w:rsid w:val="006D2E4D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6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2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CURepublicana/ElectivaProfundizacion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>
  <b:Source>
    <b:Tag>ICO13</b:Tag>
    <b:SourceType>Misc</b:SourceType>
    <b:Guid>{775F41E0-5C4B-164B-916D-9B671D2431E1}</b:Guid>
    <b:Author>
      <b:Author>
        <b:Corporate>ICONTEC</b:Corporate>
      </b:Author>
    </b:Author>
    <b:Title>GTC-ISO 21500:2013</b:Title>
    <b:PublicationTitle>Directrices para la Dirección y Gestión de Proyectos</b:PublicationTitle>
    <b:Year>2013</b:Year>
    <b:Pages>44 pag</b:Pages>
    <b:Publisher>Certificación, Instituto Colombiano de Normas Técnicas y Certificación</b:Publisher>
    <b:RefOrder>2</b:RefOrder>
  </b:Source>
  <b:Source>
    <b:Tag>ICO03</b:Tag>
    <b:SourceType>Misc</b:SourceType>
    <b:Guid>{8727FB15-CD27-F549-B09E-450FD5578123}</b:Guid>
    <b:Author>
      <b:Author>
        <b:Corporate>ICONTEC</b:Corporate>
      </b:Author>
    </b:Author>
    <b:Title>NTC-ISO 10006:2003</b:Title>
    <b:CountryRegion>Colombia</b:CountryRegion>
    <b:Year>2003</b:Year>
    <b:Edition>3ª actualización</b:Edition>
    <b:PublicationTitle>Sistemas de Gestión de la Calidad. Directrices para la Gestión de la Calidad en Proyectos</b:PublicationTitle>
    <b:Publisher>Instituto Colombiano de Normas Técnicas y Certificación</b:Publisher>
    <b:Pages>45 pag</b:Pages>
    <b:RefOrder>3</b:RefOrder>
  </b:Source>
  <b:Source>
    <b:Tag>Mok041</b:Tag>
    <b:SourceType>Book</b:SourceType>
    <b:Guid>{358D5D5A-7276-504B-9068-486971428FF2}</b:Guid>
    <b:Title>Evaluación financiera de proyectos de inversión</b:Title>
    <b:Year>2004</b:Year>
    <b:City>Bogotá</b:City>
    <b:CountryRegion>Colombia</b:CountryRegion>
    <b:Publisher>Universidad de los Andes</b:Publisher>
    <b:Pages>296 pag</b:Pages>
    <b:Edition>2ª</b:Edition>
    <b:StandardNumber>ISBN 9586824748</b:StandardNumber>
    <b:Author>
      <b:Author>
        <b:NameList>
          <b:Person>
            <b:Last>Mokate</b:Last>
            <b:Middle>Marie</b:Middle>
            <b:First>Karen</b:First>
          </b:Person>
        </b:NameList>
      </b:Author>
    </b:Author>
    <b:RefOrder>1</b:RefOrder>
  </b:Source>
  <b:Source>
    <b:Tag>PMI13</b:Tag>
    <b:SourceType>Misc</b:SourceType>
    <b:Guid>{F38DE648-7B35-1A49-83E3-9639D065A663}</b:Guid>
    <b:Author>
      <b:Author>
        <b:Corporate>PMI</b:Corporate>
      </b:Author>
    </b:Author>
    <b:Title>Guía del PMBOK®</b:Title>
    <b:Publisher>Project Management Institute</b:Publisher>
    <b:Year>2013</b:Year>
    <b:Edition>5ª</b:Edition>
    <b:StandardNumber>978162825009-1</b:StandardNumber>
    <b:CountryRegion>EE.UU.</b:CountryRegion>
    <b:Pages>596 pag</b:Pages>
    <b:PublicationTitle>Guía de los fundamentos para la dirección de proyectos</b:PublicationTitle>
    <b:RefOrder>4</b:RefOrder>
  </b:Source>
  <b:Source>
    <b:Tag>Por08</b:Tag>
    <b:SourceType>JournalArticle</b:SourceType>
    <b:Guid>{716DBD12-7BEE-AD4D-8379-15384C478A88}</b:Guid>
    <b:Title>The five competitive forces that shape strategy</b:Title>
    <b:Year>2008</b:Year>
    <b:Pages>20 pag</b:Pages>
    <b:JournalName>Harvard Business Review</b:JournalName>
    <b:Author>
      <b:Author>
        <b:NameList>
          <b:Person>
            <b:Last>Porter</b:Last>
            <b:Middle>E</b:Middle>
            <b:First>Michael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F8FFB12E-E525-4650-AE13-85831B263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11</Pages>
  <Words>964</Words>
  <Characters>5306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 Lucía Galindo Galindo</dc:creator>
  <cp:lastModifiedBy>Oscar Eduardo Ortiz Pinzón</cp:lastModifiedBy>
  <cp:revision>164</cp:revision>
  <cp:lastPrinted>2020-08-18T12:39:00Z</cp:lastPrinted>
  <dcterms:created xsi:type="dcterms:W3CDTF">2020-04-28T00:17:00Z</dcterms:created>
  <dcterms:modified xsi:type="dcterms:W3CDTF">2020-10-14T09:27:00Z</dcterms:modified>
</cp:coreProperties>
</file>